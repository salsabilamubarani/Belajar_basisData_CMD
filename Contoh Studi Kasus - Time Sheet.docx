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2264641"/>
        <w:docPartObj>
          <w:docPartGallery w:val="Cover Pages"/>
          <w:docPartUnique/>
        </w:docPartObj>
      </w:sdtPr>
      <w:sdtEndPr>
        <w:rPr>
          <w:rFonts w:eastAsiaTheme="minorEastAsia"/>
          <w:color w:val="5B9BD5" w:themeColor="accent1"/>
        </w:rPr>
      </w:sdtEndPr>
      <w:sdtContent>
        <w:p w:rsidR="000F1C7D" w:rsidRDefault="00884BF0" w:rsidP="000F599F">
          <w:pPr>
            <w:ind w:right="-720"/>
          </w:pPr>
          <w:r>
            <w:rPr>
              <w:noProof/>
            </w:rPr>
            <mc:AlternateContent>
              <mc:Choice Requires="wpg">
                <w:drawing>
                  <wp:anchor distT="0" distB="0" distL="114300" distR="114300" simplePos="0" relativeHeight="251662336" behindDoc="0" locked="0" layoutInCell="1" allowOverlap="1" wp14:anchorId="18C2A10B" wp14:editId="7DA8EEF8">
                    <wp:simplePos x="0" y="0"/>
                    <wp:positionH relativeFrom="page">
                      <wp:posOffset>228600</wp:posOffset>
                    </wp:positionH>
                    <wp:positionV relativeFrom="page">
                      <wp:posOffset>228600</wp:posOffset>
                    </wp:positionV>
                    <wp:extent cx="731266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266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BD229C" id="Group 149" o:spid="_x0000_s1026" style="position:absolute;margin-left:18pt;margin-top:18pt;width:575.8pt;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EUfL36YBQAApBsAAA4AAAAAAAAAAAAAAAAAOgIAAGRycy9lMm9Eb2MueG1sUEsBAi0AFAAG&#10;AAgAAAAhAKomDr68AAAAIQEAABkAAAAAAAAAAAAAAAAA/gcAAGRycy9fcmVscy9lMm9Eb2MueG1s&#10;LnJlbHNQSwECLQAUAAYACAAAACEA+r7Ncd0AAAAKAQAADwAAAAAAAAAAAAAAAADx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000F1C7D">
            <w:rPr>
              <w:noProof/>
            </w:rPr>
            <mc:AlternateContent>
              <mc:Choice Requires="wps">
                <w:drawing>
                  <wp:anchor distT="0" distB="0" distL="114300" distR="114300" simplePos="0" relativeHeight="251660288" behindDoc="0" locked="0" layoutInCell="1" allowOverlap="1" wp14:anchorId="7197C056" wp14:editId="65BAA57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73561064"/>
                                  <w:dataBinding w:prefixMappings="xmlns:ns0='http://purl.org/dc/elements/1.1/' xmlns:ns1='http://schemas.openxmlformats.org/package/2006/metadata/core-properties' " w:xpath="/ns1:coreProperties[1]/ns0:creator[1]" w:storeItemID="{6C3C8BC8-F283-45AE-878A-BAB7291924A1}"/>
                                  <w:text/>
                                </w:sdtPr>
                                <w:sdtContent>
                                  <w:p w:rsidR="00F66B73" w:rsidRDefault="00F66B73">
                                    <w:pPr>
                                      <w:pStyle w:val="NoSpacing"/>
                                      <w:jc w:val="right"/>
                                      <w:rPr>
                                        <w:color w:val="595959" w:themeColor="text1" w:themeTint="A6"/>
                                        <w:sz w:val="28"/>
                                        <w:szCs w:val="28"/>
                                      </w:rPr>
                                    </w:pPr>
                                    <w:r>
                                      <w:rPr>
                                        <w:color w:val="595959" w:themeColor="text1" w:themeTint="A6"/>
                                        <w:sz w:val="28"/>
                                        <w:szCs w:val="28"/>
                                      </w:rPr>
                                      <w:t>Wahyu Dzulhikam</w:t>
                                    </w:r>
                                  </w:p>
                                </w:sdtContent>
                              </w:sdt>
                              <w:p w:rsidR="00F66B73" w:rsidRDefault="00F66B73">
                                <w:pPr>
                                  <w:pStyle w:val="NoSpacing"/>
                                  <w:jc w:val="right"/>
                                  <w:rPr>
                                    <w:color w:val="595959" w:themeColor="text1" w:themeTint="A6"/>
                                    <w:sz w:val="18"/>
                                    <w:szCs w:val="18"/>
                                  </w:rPr>
                                </w:pPr>
                                <w:sdt>
                                  <w:sdtPr>
                                    <w:rPr>
                                      <w:color w:val="595959" w:themeColor="text1" w:themeTint="A6"/>
                                      <w:sz w:val="18"/>
                                      <w:szCs w:val="18"/>
                                    </w:rPr>
                                    <w:alias w:val="Email"/>
                                    <w:tag w:val="Email"/>
                                    <w:id w:val="1734041279"/>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wahyu.dzulhikam@visionet.co.id</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197C05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273561064"/>
                            <w:dataBinding w:prefixMappings="xmlns:ns0='http://purl.org/dc/elements/1.1/' xmlns:ns1='http://schemas.openxmlformats.org/package/2006/metadata/core-properties' " w:xpath="/ns1:coreProperties[1]/ns0:creator[1]" w:storeItemID="{6C3C8BC8-F283-45AE-878A-BAB7291924A1}"/>
                            <w:text/>
                          </w:sdtPr>
                          <w:sdtContent>
                            <w:p w:rsidR="00F66B73" w:rsidRDefault="00F66B73">
                              <w:pPr>
                                <w:pStyle w:val="NoSpacing"/>
                                <w:jc w:val="right"/>
                                <w:rPr>
                                  <w:color w:val="595959" w:themeColor="text1" w:themeTint="A6"/>
                                  <w:sz w:val="28"/>
                                  <w:szCs w:val="28"/>
                                </w:rPr>
                              </w:pPr>
                              <w:r>
                                <w:rPr>
                                  <w:color w:val="595959" w:themeColor="text1" w:themeTint="A6"/>
                                  <w:sz w:val="28"/>
                                  <w:szCs w:val="28"/>
                                </w:rPr>
                                <w:t>Wahyu Dzulhikam</w:t>
                              </w:r>
                            </w:p>
                          </w:sdtContent>
                        </w:sdt>
                        <w:p w:rsidR="00F66B73" w:rsidRDefault="00F66B73">
                          <w:pPr>
                            <w:pStyle w:val="NoSpacing"/>
                            <w:jc w:val="right"/>
                            <w:rPr>
                              <w:color w:val="595959" w:themeColor="text1" w:themeTint="A6"/>
                              <w:sz w:val="18"/>
                              <w:szCs w:val="18"/>
                            </w:rPr>
                          </w:pPr>
                          <w:sdt>
                            <w:sdtPr>
                              <w:rPr>
                                <w:color w:val="595959" w:themeColor="text1" w:themeTint="A6"/>
                                <w:sz w:val="18"/>
                                <w:szCs w:val="18"/>
                              </w:rPr>
                              <w:alias w:val="Email"/>
                              <w:tag w:val="Email"/>
                              <w:id w:val="1734041279"/>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wahyu.dzulhikam@visionet.co.id</w:t>
                              </w:r>
                            </w:sdtContent>
                          </w:sdt>
                        </w:p>
                      </w:txbxContent>
                    </v:textbox>
                    <w10:wrap type="square" anchorx="page" anchory="page"/>
                  </v:shape>
                </w:pict>
              </mc:Fallback>
            </mc:AlternateContent>
          </w:r>
          <w:r w:rsidR="000F1C7D">
            <w:rPr>
              <w:noProof/>
            </w:rPr>
            <mc:AlternateContent>
              <mc:Choice Requires="wps">
                <w:drawing>
                  <wp:anchor distT="0" distB="0" distL="114300" distR="114300" simplePos="0" relativeHeight="251661312" behindDoc="0" locked="0" layoutInCell="1" allowOverlap="1" wp14:anchorId="446AC622" wp14:editId="4F3FE28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B73" w:rsidRDefault="00F66B73">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87501624"/>
                                  <w:dataBinding w:prefixMappings="xmlns:ns0='http://schemas.microsoft.com/office/2006/coverPageProps' " w:xpath="/ns0:CoverPageProperties[1]/ns0:Abstract[1]" w:storeItemID="{55AF091B-3C7A-41E3-B477-F2FDAA23CFDA}"/>
                                  <w:text w:multiLine="1"/>
                                </w:sdtPr>
                                <w:sdtContent>
                                  <w:p w:rsidR="00F66B73" w:rsidRDefault="00F66B73">
                                    <w:pPr>
                                      <w:pStyle w:val="NoSpacing"/>
                                      <w:jc w:val="right"/>
                                      <w:rPr>
                                        <w:color w:val="595959" w:themeColor="text1" w:themeTint="A6"/>
                                        <w:sz w:val="20"/>
                                        <w:szCs w:val="20"/>
                                      </w:rPr>
                                    </w:pPr>
                                    <w:r>
                                      <w:rPr>
                                        <w:color w:val="595959" w:themeColor="text1" w:themeTint="A6"/>
                                        <w:sz w:val="20"/>
                                        <w:szCs w:val="20"/>
                                      </w:rPr>
                                      <w:t>Aplikasi timesheet merupakan aplikasi yang digunakan oleh engineer yang stand by di kantor customer. Aplikasi ini digunakan untuk mencatat kegiatan yang dilakukan engineer tersebut setiap harinya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6AC622"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F66B73" w:rsidRDefault="00F66B73">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87501624"/>
                            <w:dataBinding w:prefixMappings="xmlns:ns0='http://schemas.microsoft.com/office/2006/coverPageProps' " w:xpath="/ns0:CoverPageProperties[1]/ns0:Abstract[1]" w:storeItemID="{55AF091B-3C7A-41E3-B477-F2FDAA23CFDA}"/>
                            <w:text w:multiLine="1"/>
                          </w:sdtPr>
                          <w:sdtContent>
                            <w:p w:rsidR="00F66B73" w:rsidRDefault="00F66B73">
                              <w:pPr>
                                <w:pStyle w:val="NoSpacing"/>
                                <w:jc w:val="right"/>
                                <w:rPr>
                                  <w:color w:val="595959" w:themeColor="text1" w:themeTint="A6"/>
                                  <w:sz w:val="20"/>
                                  <w:szCs w:val="20"/>
                                </w:rPr>
                              </w:pPr>
                              <w:r>
                                <w:rPr>
                                  <w:color w:val="595959" w:themeColor="text1" w:themeTint="A6"/>
                                  <w:sz w:val="20"/>
                                  <w:szCs w:val="20"/>
                                </w:rPr>
                                <w:t>Aplikasi timesheet merupakan aplikasi yang digunakan oleh engineer yang stand by di kantor customer. Aplikasi ini digunakan untuk mencatat kegiatan yang dilakukan engineer tersebut setiap harinya</w:t>
                              </w:r>
                            </w:p>
                          </w:sdtContent>
                        </w:sdt>
                      </w:txbxContent>
                    </v:textbox>
                    <w10:wrap type="square" anchorx="page" anchory="page"/>
                  </v:shape>
                </w:pict>
              </mc:Fallback>
            </mc:AlternateContent>
          </w:r>
          <w:r w:rsidR="000F1C7D">
            <w:rPr>
              <w:noProof/>
            </w:rPr>
            <mc:AlternateContent>
              <mc:Choice Requires="wps">
                <w:drawing>
                  <wp:anchor distT="0" distB="0" distL="114300" distR="114300" simplePos="0" relativeHeight="251659264" behindDoc="0" locked="0" layoutInCell="1" allowOverlap="1" wp14:anchorId="60E1A576" wp14:editId="4B9592F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B73" w:rsidRDefault="00F66B73">
                                <w:pPr>
                                  <w:jc w:val="right"/>
                                  <w:rPr>
                                    <w:color w:val="5B9BD5" w:themeColor="accent1"/>
                                    <w:sz w:val="64"/>
                                    <w:szCs w:val="64"/>
                                  </w:rPr>
                                </w:pPr>
                                <w:sdt>
                                  <w:sdtPr>
                                    <w:rPr>
                                      <w:caps/>
                                      <w:color w:val="5B9BD5" w:themeColor="accent1"/>
                                      <w:sz w:val="64"/>
                                      <w:szCs w:val="64"/>
                                    </w:rPr>
                                    <w:alias w:val="Title"/>
                                    <w:tag w:val=""/>
                                    <w:id w:val="4923088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Engineer Timesheet</w:t>
                                    </w:r>
                                  </w:sdtContent>
                                </w:sdt>
                              </w:p>
                              <w:sdt>
                                <w:sdtPr>
                                  <w:rPr>
                                    <w:color w:val="404040" w:themeColor="text1" w:themeTint="BF"/>
                                    <w:sz w:val="36"/>
                                    <w:szCs w:val="36"/>
                                  </w:rPr>
                                  <w:alias w:val="Subtitle"/>
                                  <w:tag w:val=""/>
                                  <w:id w:val="851295042"/>
                                  <w:dataBinding w:prefixMappings="xmlns:ns0='http://purl.org/dc/elements/1.1/' xmlns:ns1='http://schemas.openxmlformats.org/package/2006/metadata/core-properties' " w:xpath="/ns1:coreProperties[1]/ns0:subject[1]" w:storeItemID="{6C3C8BC8-F283-45AE-878A-BAB7291924A1}"/>
                                  <w:text/>
                                </w:sdtPr>
                                <w:sdtContent>
                                  <w:p w:rsidR="00F66B73" w:rsidRDefault="00F66B73">
                                    <w:pPr>
                                      <w:jc w:val="right"/>
                                      <w:rPr>
                                        <w:smallCaps/>
                                        <w:color w:val="404040" w:themeColor="text1" w:themeTint="BF"/>
                                        <w:sz w:val="36"/>
                                        <w:szCs w:val="36"/>
                                      </w:rPr>
                                    </w:pPr>
                                    <w:r>
                                      <w:rPr>
                                        <w:color w:val="404040" w:themeColor="text1" w:themeTint="BF"/>
                                        <w:sz w:val="36"/>
                                        <w:szCs w:val="36"/>
                                      </w:rPr>
                                      <w:t>Specification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0E1A576"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F66B73" w:rsidRDefault="00F66B73">
                          <w:pPr>
                            <w:jc w:val="right"/>
                            <w:rPr>
                              <w:color w:val="5B9BD5" w:themeColor="accent1"/>
                              <w:sz w:val="64"/>
                              <w:szCs w:val="64"/>
                            </w:rPr>
                          </w:pPr>
                          <w:sdt>
                            <w:sdtPr>
                              <w:rPr>
                                <w:caps/>
                                <w:color w:val="5B9BD5" w:themeColor="accent1"/>
                                <w:sz w:val="64"/>
                                <w:szCs w:val="64"/>
                              </w:rPr>
                              <w:alias w:val="Title"/>
                              <w:tag w:val=""/>
                              <w:id w:val="4923088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Engineer Timesheet</w:t>
                              </w:r>
                            </w:sdtContent>
                          </w:sdt>
                        </w:p>
                        <w:sdt>
                          <w:sdtPr>
                            <w:rPr>
                              <w:color w:val="404040" w:themeColor="text1" w:themeTint="BF"/>
                              <w:sz w:val="36"/>
                              <w:szCs w:val="36"/>
                            </w:rPr>
                            <w:alias w:val="Subtitle"/>
                            <w:tag w:val=""/>
                            <w:id w:val="851295042"/>
                            <w:dataBinding w:prefixMappings="xmlns:ns0='http://purl.org/dc/elements/1.1/' xmlns:ns1='http://schemas.openxmlformats.org/package/2006/metadata/core-properties' " w:xpath="/ns1:coreProperties[1]/ns0:subject[1]" w:storeItemID="{6C3C8BC8-F283-45AE-878A-BAB7291924A1}"/>
                            <w:text/>
                          </w:sdtPr>
                          <w:sdtContent>
                            <w:p w:rsidR="00F66B73" w:rsidRDefault="00F66B73">
                              <w:pPr>
                                <w:jc w:val="right"/>
                                <w:rPr>
                                  <w:smallCaps/>
                                  <w:color w:val="404040" w:themeColor="text1" w:themeTint="BF"/>
                                  <w:sz w:val="36"/>
                                  <w:szCs w:val="36"/>
                                </w:rPr>
                              </w:pPr>
                              <w:r>
                                <w:rPr>
                                  <w:color w:val="404040" w:themeColor="text1" w:themeTint="BF"/>
                                  <w:sz w:val="36"/>
                                  <w:szCs w:val="36"/>
                                </w:rPr>
                                <w:t>Specification Document</w:t>
                              </w:r>
                            </w:p>
                          </w:sdtContent>
                        </w:sdt>
                      </w:txbxContent>
                    </v:textbox>
                    <w10:wrap type="square" anchorx="page" anchory="page"/>
                  </v:shape>
                </w:pict>
              </mc:Fallback>
            </mc:AlternateContent>
          </w:r>
        </w:p>
        <w:p w:rsidR="00B807B7" w:rsidRPr="00B807B7" w:rsidRDefault="000F1C7D" w:rsidP="00B807B7">
          <w:pPr>
            <w:ind w:right="-720"/>
            <w:rPr>
              <w:rFonts w:eastAsiaTheme="minorEastAsia"/>
              <w:color w:val="5B9BD5" w:themeColor="accent1"/>
            </w:rPr>
          </w:pPr>
          <w:r>
            <w:rPr>
              <w:rFonts w:eastAsiaTheme="minorEastAsia"/>
              <w:color w:val="5B9BD5" w:themeColor="accent1"/>
            </w:rPr>
            <w:br w:type="page"/>
          </w:r>
        </w:p>
      </w:sdtContent>
    </w:sdt>
    <w:sdt>
      <w:sdtPr>
        <w:id w:val="162674168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807B7" w:rsidRDefault="00B807B7">
          <w:pPr>
            <w:pStyle w:val="TOCHeading"/>
          </w:pPr>
          <w:r>
            <w:t>Daftar Isi</w:t>
          </w:r>
        </w:p>
        <w:p w:rsidR="00F66B73" w:rsidRDefault="00B807B7">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65243361" w:history="1">
            <w:r w:rsidR="00F66B73" w:rsidRPr="00957803">
              <w:rPr>
                <w:rStyle w:val="Hyperlink"/>
                <w:noProof/>
              </w:rPr>
              <w:t>Pendahuluan</w:t>
            </w:r>
            <w:r w:rsidR="00F66B73">
              <w:rPr>
                <w:noProof/>
                <w:webHidden/>
              </w:rPr>
              <w:tab/>
            </w:r>
            <w:r w:rsidR="00F66B73">
              <w:rPr>
                <w:noProof/>
                <w:webHidden/>
              </w:rPr>
              <w:fldChar w:fldCharType="begin"/>
            </w:r>
            <w:r w:rsidR="00F66B73">
              <w:rPr>
                <w:noProof/>
                <w:webHidden/>
              </w:rPr>
              <w:instrText xml:space="preserve"> PAGEREF _Toc465243361 \h </w:instrText>
            </w:r>
            <w:r w:rsidR="00F66B73">
              <w:rPr>
                <w:noProof/>
                <w:webHidden/>
              </w:rPr>
            </w:r>
            <w:r w:rsidR="00F66B73">
              <w:rPr>
                <w:noProof/>
                <w:webHidden/>
              </w:rPr>
              <w:fldChar w:fldCharType="separate"/>
            </w:r>
            <w:r w:rsidR="00F66B73">
              <w:rPr>
                <w:noProof/>
                <w:webHidden/>
              </w:rPr>
              <w:t>2</w:t>
            </w:r>
            <w:r w:rsidR="00F66B73">
              <w:rPr>
                <w:noProof/>
                <w:webHidden/>
              </w:rPr>
              <w:fldChar w:fldCharType="end"/>
            </w:r>
          </w:hyperlink>
        </w:p>
        <w:p w:rsidR="00F66B73" w:rsidRDefault="00F66B73">
          <w:pPr>
            <w:pStyle w:val="TOC2"/>
            <w:tabs>
              <w:tab w:val="left" w:pos="660"/>
              <w:tab w:val="right" w:leader="dot" w:pos="10790"/>
            </w:tabs>
            <w:rPr>
              <w:rFonts w:eastAsiaTheme="minorEastAsia"/>
              <w:noProof/>
            </w:rPr>
          </w:pPr>
          <w:hyperlink w:anchor="_Toc465243362" w:history="1">
            <w:r w:rsidRPr="00957803">
              <w:rPr>
                <w:rStyle w:val="Hyperlink"/>
                <w:noProof/>
              </w:rPr>
              <w:t>A)</w:t>
            </w:r>
            <w:r>
              <w:rPr>
                <w:rFonts w:eastAsiaTheme="minorEastAsia"/>
                <w:noProof/>
              </w:rPr>
              <w:tab/>
            </w:r>
            <w:r w:rsidRPr="00957803">
              <w:rPr>
                <w:rStyle w:val="Hyperlink"/>
                <w:noProof/>
              </w:rPr>
              <w:t>Latar Belakang</w:t>
            </w:r>
            <w:r>
              <w:rPr>
                <w:noProof/>
                <w:webHidden/>
              </w:rPr>
              <w:tab/>
            </w:r>
            <w:r>
              <w:rPr>
                <w:noProof/>
                <w:webHidden/>
              </w:rPr>
              <w:fldChar w:fldCharType="begin"/>
            </w:r>
            <w:r>
              <w:rPr>
                <w:noProof/>
                <w:webHidden/>
              </w:rPr>
              <w:instrText xml:space="preserve"> PAGEREF _Toc465243362 \h </w:instrText>
            </w:r>
            <w:r>
              <w:rPr>
                <w:noProof/>
                <w:webHidden/>
              </w:rPr>
            </w:r>
            <w:r>
              <w:rPr>
                <w:noProof/>
                <w:webHidden/>
              </w:rPr>
              <w:fldChar w:fldCharType="separate"/>
            </w:r>
            <w:r>
              <w:rPr>
                <w:noProof/>
                <w:webHidden/>
              </w:rPr>
              <w:t>2</w:t>
            </w:r>
            <w:r>
              <w:rPr>
                <w:noProof/>
                <w:webHidden/>
              </w:rPr>
              <w:fldChar w:fldCharType="end"/>
            </w:r>
          </w:hyperlink>
        </w:p>
        <w:p w:rsidR="00F66B73" w:rsidRDefault="00F66B73">
          <w:pPr>
            <w:pStyle w:val="TOC2"/>
            <w:tabs>
              <w:tab w:val="left" w:pos="660"/>
              <w:tab w:val="right" w:leader="dot" w:pos="10790"/>
            </w:tabs>
            <w:rPr>
              <w:rFonts w:eastAsiaTheme="minorEastAsia"/>
              <w:noProof/>
            </w:rPr>
          </w:pPr>
          <w:hyperlink w:anchor="_Toc465243363" w:history="1">
            <w:r w:rsidRPr="00957803">
              <w:rPr>
                <w:rStyle w:val="Hyperlink"/>
                <w:noProof/>
              </w:rPr>
              <w:t>B)</w:t>
            </w:r>
            <w:r>
              <w:rPr>
                <w:rFonts w:eastAsiaTheme="minorEastAsia"/>
                <w:noProof/>
              </w:rPr>
              <w:tab/>
            </w:r>
            <w:r w:rsidRPr="00957803">
              <w:rPr>
                <w:rStyle w:val="Hyperlink"/>
                <w:noProof/>
              </w:rPr>
              <w:t>Fungsi</w:t>
            </w:r>
            <w:r>
              <w:rPr>
                <w:noProof/>
                <w:webHidden/>
              </w:rPr>
              <w:tab/>
            </w:r>
            <w:r>
              <w:rPr>
                <w:noProof/>
                <w:webHidden/>
              </w:rPr>
              <w:fldChar w:fldCharType="begin"/>
            </w:r>
            <w:r>
              <w:rPr>
                <w:noProof/>
                <w:webHidden/>
              </w:rPr>
              <w:instrText xml:space="preserve"> PAGEREF _Toc465243363 \h </w:instrText>
            </w:r>
            <w:r>
              <w:rPr>
                <w:noProof/>
                <w:webHidden/>
              </w:rPr>
            </w:r>
            <w:r>
              <w:rPr>
                <w:noProof/>
                <w:webHidden/>
              </w:rPr>
              <w:fldChar w:fldCharType="separate"/>
            </w:r>
            <w:r>
              <w:rPr>
                <w:noProof/>
                <w:webHidden/>
              </w:rPr>
              <w:t>2</w:t>
            </w:r>
            <w:r>
              <w:rPr>
                <w:noProof/>
                <w:webHidden/>
              </w:rPr>
              <w:fldChar w:fldCharType="end"/>
            </w:r>
          </w:hyperlink>
        </w:p>
        <w:p w:rsidR="00F66B73" w:rsidRDefault="00F66B73">
          <w:pPr>
            <w:pStyle w:val="TOC2"/>
            <w:tabs>
              <w:tab w:val="left" w:pos="660"/>
              <w:tab w:val="right" w:leader="dot" w:pos="10790"/>
            </w:tabs>
            <w:rPr>
              <w:rFonts w:eastAsiaTheme="minorEastAsia"/>
              <w:noProof/>
            </w:rPr>
          </w:pPr>
          <w:hyperlink w:anchor="_Toc465243364" w:history="1">
            <w:r w:rsidRPr="00957803">
              <w:rPr>
                <w:rStyle w:val="Hyperlink"/>
                <w:noProof/>
              </w:rPr>
              <w:t>C)</w:t>
            </w:r>
            <w:r>
              <w:rPr>
                <w:rFonts w:eastAsiaTheme="minorEastAsia"/>
                <w:noProof/>
              </w:rPr>
              <w:tab/>
            </w:r>
            <w:r w:rsidRPr="00957803">
              <w:rPr>
                <w:rStyle w:val="Hyperlink"/>
                <w:noProof/>
              </w:rPr>
              <w:t>Fitur</w:t>
            </w:r>
            <w:r>
              <w:rPr>
                <w:noProof/>
                <w:webHidden/>
              </w:rPr>
              <w:tab/>
            </w:r>
            <w:r>
              <w:rPr>
                <w:noProof/>
                <w:webHidden/>
              </w:rPr>
              <w:fldChar w:fldCharType="begin"/>
            </w:r>
            <w:r>
              <w:rPr>
                <w:noProof/>
                <w:webHidden/>
              </w:rPr>
              <w:instrText xml:space="preserve"> PAGEREF _Toc465243364 \h </w:instrText>
            </w:r>
            <w:r>
              <w:rPr>
                <w:noProof/>
                <w:webHidden/>
              </w:rPr>
            </w:r>
            <w:r>
              <w:rPr>
                <w:noProof/>
                <w:webHidden/>
              </w:rPr>
              <w:fldChar w:fldCharType="separate"/>
            </w:r>
            <w:r>
              <w:rPr>
                <w:noProof/>
                <w:webHidden/>
              </w:rPr>
              <w:t>2</w:t>
            </w:r>
            <w:r>
              <w:rPr>
                <w:noProof/>
                <w:webHidden/>
              </w:rPr>
              <w:fldChar w:fldCharType="end"/>
            </w:r>
          </w:hyperlink>
        </w:p>
        <w:p w:rsidR="00F66B73" w:rsidRDefault="00F66B73">
          <w:pPr>
            <w:pStyle w:val="TOC2"/>
            <w:tabs>
              <w:tab w:val="left" w:pos="660"/>
              <w:tab w:val="right" w:leader="dot" w:pos="10790"/>
            </w:tabs>
            <w:rPr>
              <w:rFonts w:eastAsiaTheme="minorEastAsia"/>
              <w:noProof/>
            </w:rPr>
          </w:pPr>
          <w:hyperlink w:anchor="_Toc465243365" w:history="1">
            <w:r w:rsidRPr="00957803">
              <w:rPr>
                <w:rStyle w:val="Hyperlink"/>
                <w:noProof/>
              </w:rPr>
              <w:t>D)</w:t>
            </w:r>
            <w:r>
              <w:rPr>
                <w:rFonts w:eastAsiaTheme="minorEastAsia"/>
                <w:noProof/>
              </w:rPr>
              <w:tab/>
            </w:r>
            <w:r w:rsidRPr="00957803">
              <w:rPr>
                <w:rStyle w:val="Hyperlink"/>
                <w:noProof/>
              </w:rPr>
              <w:t>Batasan</w:t>
            </w:r>
            <w:r>
              <w:rPr>
                <w:noProof/>
                <w:webHidden/>
              </w:rPr>
              <w:tab/>
            </w:r>
            <w:r>
              <w:rPr>
                <w:noProof/>
                <w:webHidden/>
              </w:rPr>
              <w:fldChar w:fldCharType="begin"/>
            </w:r>
            <w:r>
              <w:rPr>
                <w:noProof/>
                <w:webHidden/>
              </w:rPr>
              <w:instrText xml:space="preserve"> PAGEREF _Toc465243365 \h </w:instrText>
            </w:r>
            <w:r>
              <w:rPr>
                <w:noProof/>
                <w:webHidden/>
              </w:rPr>
            </w:r>
            <w:r>
              <w:rPr>
                <w:noProof/>
                <w:webHidden/>
              </w:rPr>
              <w:fldChar w:fldCharType="separate"/>
            </w:r>
            <w:r>
              <w:rPr>
                <w:noProof/>
                <w:webHidden/>
              </w:rPr>
              <w:t>2</w:t>
            </w:r>
            <w:r>
              <w:rPr>
                <w:noProof/>
                <w:webHidden/>
              </w:rPr>
              <w:fldChar w:fldCharType="end"/>
            </w:r>
          </w:hyperlink>
        </w:p>
        <w:p w:rsidR="00F66B73" w:rsidRDefault="00F66B73">
          <w:pPr>
            <w:pStyle w:val="TOC2"/>
            <w:tabs>
              <w:tab w:val="left" w:pos="660"/>
              <w:tab w:val="right" w:leader="dot" w:pos="10790"/>
            </w:tabs>
            <w:rPr>
              <w:rFonts w:eastAsiaTheme="minorEastAsia"/>
              <w:noProof/>
            </w:rPr>
          </w:pPr>
          <w:hyperlink w:anchor="_Toc465243366" w:history="1">
            <w:r w:rsidRPr="00957803">
              <w:rPr>
                <w:rStyle w:val="Hyperlink"/>
                <w:noProof/>
              </w:rPr>
              <w:t>E)</w:t>
            </w:r>
            <w:r>
              <w:rPr>
                <w:rFonts w:eastAsiaTheme="minorEastAsia"/>
                <w:noProof/>
              </w:rPr>
              <w:tab/>
            </w:r>
            <w:r w:rsidRPr="00957803">
              <w:rPr>
                <w:rStyle w:val="Hyperlink"/>
                <w:noProof/>
              </w:rPr>
              <w:t>Gambaran Proses</w:t>
            </w:r>
            <w:r>
              <w:rPr>
                <w:noProof/>
                <w:webHidden/>
              </w:rPr>
              <w:tab/>
            </w:r>
            <w:r>
              <w:rPr>
                <w:noProof/>
                <w:webHidden/>
              </w:rPr>
              <w:fldChar w:fldCharType="begin"/>
            </w:r>
            <w:r>
              <w:rPr>
                <w:noProof/>
                <w:webHidden/>
              </w:rPr>
              <w:instrText xml:space="preserve"> PAGEREF _Toc465243366 \h </w:instrText>
            </w:r>
            <w:r>
              <w:rPr>
                <w:noProof/>
                <w:webHidden/>
              </w:rPr>
            </w:r>
            <w:r>
              <w:rPr>
                <w:noProof/>
                <w:webHidden/>
              </w:rPr>
              <w:fldChar w:fldCharType="separate"/>
            </w:r>
            <w:r>
              <w:rPr>
                <w:noProof/>
                <w:webHidden/>
              </w:rPr>
              <w:t>2</w:t>
            </w:r>
            <w:r>
              <w:rPr>
                <w:noProof/>
                <w:webHidden/>
              </w:rPr>
              <w:fldChar w:fldCharType="end"/>
            </w:r>
          </w:hyperlink>
        </w:p>
        <w:p w:rsidR="00F66B73" w:rsidRDefault="00F66B73">
          <w:pPr>
            <w:pStyle w:val="TOC1"/>
            <w:tabs>
              <w:tab w:val="right" w:leader="dot" w:pos="10790"/>
            </w:tabs>
            <w:rPr>
              <w:rFonts w:eastAsiaTheme="minorEastAsia"/>
              <w:noProof/>
            </w:rPr>
          </w:pPr>
          <w:hyperlink w:anchor="_Toc465243367" w:history="1">
            <w:r w:rsidRPr="00957803">
              <w:rPr>
                <w:rStyle w:val="Hyperlink"/>
                <w:noProof/>
              </w:rPr>
              <w:t>Rancangan Layar</w:t>
            </w:r>
            <w:r>
              <w:rPr>
                <w:noProof/>
                <w:webHidden/>
              </w:rPr>
              <w:tab/>
            </w:r>
            <w:r>
              <w:rPr>
                <w:noProof/>
                <w:webHidden/>
              </w:rPr>
              <w:fldChar w:fldCharType="begin"/>
            </w:r>
            <w:r>
              <w:rPr>
                <w:noProof/>
                <w:webHidden/>
              </w:rPr>
              <w:instrText xml:space="preserve"> PAGEREF _Toc465243367 \h </w:instrText>
            </w:r>
            <w:r>
              <w:rPr>
                <w:noProof/>
                <w:webHidden/>
              </w:rPr>
            </w:r>
            <w:r>
              <w:rPr>
                <w:noProof/>
                <w:webHidden/>
              </w:rPr>
              <w:fldChar w:fldCharType="separate"/>
            </w:r>
            <w:r>
              <w:rPr>
                <w:noProof/>
                <w:webHidden/>
              </w:rPr>
              <w:t>3</w:t>
            </w:r>
            <w:r>
              <w:rPr>
                <w:noProof/>
                <w:webHidden/>
              </w:rPr>
              <w:fldChar w:fldCharType="end"/>
            </w:r>
          </w:hyperlink>
        </w:p>
        <w:p w:rsidR="00F66B73" w:rsidRDefault="00F66B73">
          <w:pPr>
            <w:pStyle w:val="TOC2"/>
            <w:tabs>
              <w:tab w:val="left" w:pos="660"/>
              <w:tab w:val="right" w:leader="dot" w:pos="10790"/>
            </w:tabs>
            <w:rPr>
              <w:rFonts w:eastAsiaTheme="minorEastAsia"/>
              <w:noProof/>
            </w:rPr>
          </w:pPr>
          <w:hyperlink w:anchor="_Toc465243368" w:history="1">
            <w:r w:rsidRPr="00957803">
              <w:rPr>
                <w:rStyle w:val="Hyperlink"/>
                <w:noProof/>
              </w:rPr>
              <w:t>A)</w:t>
            </w:r>
            <w:r>
              <w:rPr>
                <w:rFonts w:eastAsiaTheme="minorEastAsia"/>
                <w:noProof/>
              </w:rPr>
              <w:tab/>
            </w:r>
            <w:r w:rsidRPr="00957803">
              <w:rPr>
                <w:rStyle w:val="Hyperlink"/>
                <w:noProof/>
              </w:rPr>
              <w:t>Mobile Apps</w:t>
            </w:r>
            <w:r>
              <w:rPr>
                <w:noProof/>
                <w:webHidden/>
              </w:rPr>
              <w:tab/>
            </w:r>
            <w:r>
              <w:rPr>
                <w:noProof/>
                <w:webHidden/>
              </w:rPr>
              <w:fldChar w:fldCharType="begin"/>
            </w:r>
            <w:r>
              <w:rPr>
                <w:noProof/>
                <w:webHidden/>
              </w:rPr>
              <w:instrText xml:space="preserve"> PAGEREF _Toc465243368 \h </w:instrText>
            </w:r>
            <w:r>
              <w:rPr>
                <w:noProof/>
                <w:webHidden/>
              </w:rPr>
            </w:r>
            <w:r>
              <w:rPr>
                <w:noProof/>
                <w:webHidden/>
              </w:rPr>
              <w:fldChar w:fldCharType="separate"/>
            </w:r>
            <w:r>
              <w:rPr>
                <w:noProof/>
                <w:webHidden/>
              </w:rPr>
              <w:t>3</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69" w:history="1">
            <w:r w:rsidRPr="00957803">
              <w:rPr>
                <w:rStyle w:val="Hyperlink"/>
                <w:noProof/>
              </w:rPr>
              <w:t>1)</w:t>
            </w:r>
            <w:r>
              <w:rPr>
                <w:rFonts w:eastAsiaTheme="minorEastAsia"/>
                <w:noProof/>
              </w:rPr>
              <w:tab/>
            </w:r>
            <w:r w:rsidRPr="00957803">
              <w:rPr>
                <w:rStyle w:val="Hyperlink"/>
                <w:noProof/>
              </w:rPr>
              <w:t>Login Screen</w:t>
            </w:r>
            <w:r>
              <w:rPr>
                <w:noProof/>
                <w:webHidden/>
              </w:rPr>
              <w:tab/>
            </w:r>
            <w:r>
              <w:rPr>
                <w:noProof/>
                <w:webHidden/>
              </w:rPr>
              <w:fldChar w:fldCharType="begin"/>
            </w:r>
            <w:r>
              <w:rPr>
                <w:noProof/>
                <w:webHidden/>
              </w:rPr>
              <w:instrText xml:space="preserve"> PAGEREF _Toc465243369 \h </w:instrText>
            </w:r>
            <w:r>
              <w:rPr>
                <w:noProof/>
                <w:webHidden/>
              </w:rPr>
            </w:r>
            <w:r>
              <w:rPr>
                <w:noProof/>
                <w:webHidden/>
              </w:rPr>
              <w:fldChar w:fldCharType="separate"/>
            </w:r>
            <w:r>
              <w:rPr>
                <w:noProof/>
                <w:webHidden/>
              </w:rPr>
              <w:t>3</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70" w:history="1">
            <w:r w:rsidRPr="00957803">
              <w:rPr>
                <w:rStyle w:val="Hyperlink"/>
                <w:noProof/>
              </w:rPr>
              <w:t>2)</w:t>
            </w:r>
            <w:r>
              <w:rPr>
                <w:rFonts w:eastAsiaTheme="minorEastAsia"/>
                <w:noProof/>
              </w:rPr>
              <w:tab/>
            </w:r>
            <w:r w:rsidRPr="00957803">
              <w:rPr>
                <w:rStyle w:val="Hyperlink"/>
                <w:noProof/>
              </w:rPr>
              <w:t>Home</w:t>
            </w:r>
            <w:r>
              <w:rPr>
                <w:noProof/>
                <w:webHidden/>
              </w:rPr>
              <w:tab/>
            </w:r>
            <w:r>
              <w:rPr>
                <w:noProof/>
                <w:webHidden/>
              </w:rPr>
              <w:fldChar w:fldCharType="begin"/>
            </w:r>
            <w:r>
              <w:rPr>
                <w:noProof/>
                <w:webHidden/>
              </w:rPr>
              <w:instrText xml:space="preserve"> PAGEREF _Toc465243370 \h </w:instrText>
            </w:r>
            <w:r>
              <w:rPr>
                <w:noProof/>
                <w:webHidden/>
              </w:rPr>
            </w:r>
            <w:r>
              <w:rPr>
                <w:noProof/>
                <w:webHidden/>
              </w:rPr>
              <w:fldChar w:fldCharType="separate"/>
            </w:r>
            <w:r>
              <w:rPr>
                <w:noProof/>
                <w:webHidden/>
              </w:rPr>
              <w:t>4</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71" w:history="1">
            <w:r w:rsidRPr="00957803">
              <w:rPr>
                <w:rStyle w:val="Hyperlink"/>
                <w:noProof/>
              </w:rPr>
              <w:t>3)</w:t>
            </w:r>
            <w:r>
              <w:rPr>
                <w:rFonts w:eastAsiaTheme="minorEastAsia"/>
                <w:noProof/>
              </w:rPr>
              <w:tab/>
            </w:r>
            <w:r w:rsidRPr="00957803">
              <w:rPr>
                <w:rStyle w:val="Hyperlink"/>
                <w:noProof/>
              </w:rPr>
              <w:t>Check In</w:t>
            </w:r>
            <w:r>
              <w:rPr>
                <w:noProof/>
                <w:webHidden/>
              </w:rPr>
              <w:tab/>
            </w:r>
            <w:r>
              <w:rPr>
                <w:noProof/>
                <w:webHidden/>
              </w:rPr>
              <w:fldChar w:fldCharType="begin"/>
            </w:r>
            <w:r>
              <w:rPr>
                <w:noProof/>
                <w:webHidden/>
              </w:rPr>
              <w:instrText xml:space="preserve"> PAGEREF _Toc465243371 \h </w:instrText>
            </w:r>
            <w:r>
              <w:rPr>
                <w:noProof/>
                <w:webHidden/>
              </w:rPr>
            </w:r>
            <w:r>
              <w:rPr>
                <w:noProof/>
                <w:webHidden/>
              </w:rPr>
              <w:fldChar w:fldCharType="separate"/>
            </w:r>
            <w:r>
              <w:rPr>
                <w:noProof/>
                <w:webHidden/>
              </w:rPr>
              <w:t>4</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72" w:history="1">
            <w:r w:rsidRPr="00957803">
              <w:rPr>
                <w:rStyle w:val="Hyperlink"/>
                <w:noProof/>
              </w:rPr>
              <w:t>4)</w:t>
            </w:r>
            <w:r>
              <w:rPr>
                <w:rFonts w:eastAsiaTheme="minorEastAsia"/>
                <w:noProof/>
              </w:rPr>
              <w:tab/>
            </w:r>
            <w:r w:rsidRPr="00957803">
              <w:rPr>
                <w:rStyle w:val="Hyperlink"/>
                <w:noProof/>
              </w:rPr>
              <w:t>Add Activity</w:t>
            </w:r>
            <w:r>
              <w:rPr>
                <w:noProof/>
                <w:webHidden/>
              </w:rPr>
              <w:tab/>
            </w:r>
            <w:r>
              <w:rPr>
                <w:noProof/>
                <w:webHidden/>
              </w:rPr>
              <w:fldChar w:fldCharType="begin"/>
            </w:r>
            <w:r>
              <w:rPr>
                <w:noProof/>
                <w:webHidden/>
              </w:rPr>
              <w:instrText xml:space="preserve"> PAGEREF _Toc465243372 \h </w:instrText>
            </w:r>
            <w:r>
              <w:rPr>
                <w:noProof/>
                <w:webHidden/>
              </w:rPr>
            </w:r>
            <w:r>
              <w:rPr>
                <w:noProof/>
                <w:webHidden/>
              </w:rPr>
              <w:fldChar w:fldCharType="separate"/>
            </w:r>
            <w:r>
              <w:rPr>
                <w:noProof/>
                <w:webHidden/>
              </w:rPr>
              <w:t>5</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73" w:history="1">
            <w:r w:rsidRPr="00957803">
              <w:rPr>
                <w:rStyle w:val="Hyperlink"/>
                <w:noProof/>
              </w:rPr>
              <w:t>5)</w:t>
            </w:r>
            <w:r>
              <w:rPr>
                <w:rFonts w:eastAsiaTheme="minorEastAsia"/>
                <w:noProof/>
              </w:rPr>
              <w:tab/>
            </w:r>
            <w:r w:rsidRPr="00957803">
              <w:rPr>
                <w:rStyle w:val="Hyperlink"/>
                <w:noProof/>
              </w:rPr>
              <w:t>Check Out</w:t>
            </w:r>
            <w:r>
              <w:rPr>
                <w:noProof/>
                <w:webHidden/>
              </w:rPr>
              <w:tab/>
            </w:r>
            <w:r>
              <w:rPr>
                <w:noProof/>
                <w:webHidden/>
              </w:rPr>
              <w:fldChar w:fldCharType="begin"/>
            </w:r>
            <w:r>
              <w:rPr>
                <w:noProof/>
                <w:webHidden/>
              </w:rPr>
              <w:instrText xml:space="preserve"> PAGEREF _Toc465243373 \h </w:instrText>
            </w:r>
            <w:r>
              <w:rPr>
                <w:noProof/>
                <w:webHidden/>
              </w:rPr>
            </w:r>
            <w:r>
              <w:rPr>
                <w:noProof/>
                <w:webHidden/>
              </w:rPr>
              <w:fldChar w:fldCharType="separate"/>
            </w:r>
            <w:r>
              <w:rPr>
                <w:noProof/>
                <w:webHidden/>
              </w:rPr>
              <w:t>5</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74" w:history="1">
            <w:r w:rsidRPr="00957803">
              <w:rPr>
                <w:rStyle w:val="Hyperlink"/>
                <w:noProof/>
              </w:rPr>
              <w:t>6)</w:t>
            </w:r>
            <w:r>
              <w:rPr>
                <w:rFonts w:eastAsiaTheme="minorEastAsia"/>
                <w:noProof/>
              </w:rPr>
              <w:tab/>
            </w:r>
            <w:r w:rsidRPr="00957803">
              <w:rPr>
                <w:rStyle w:val="Hyperlink"/>
                <w:noProof/>
              </w:rPr>
              <w:t>History</w:t>
            </w:r>
            <w:r>
              <w:rPr>
                <w:noProof/>
                <w:webHidden/>
              </w:rPr>
              <w:tab/>
            </w:r>
            <w:r>
              <w:rPr>
                <w:noProof/>
                <w:webHidden/>
              </w:rPr>
              <w:fldChar w:fldCharType="begin"/>
            </w:r>
            <w:r>
              <w:rPr>
                <w:noProof/>
                <w:webHidden/>
              </w:rPr>
              <w:instrText xml:space="preserve"> PAGEREF _Toc465243374 \h </w:instrText>
            </w:r>
            <w:r>
              <w:rPr>
                <w:noProof/>
                <w:webHidden/>
              </w:rPr>
            </w:r>
            <w:r>
              <w:rPr>
                <w:noProof/>
                <w:webHidden/>
              </w:rPr>
              <w:fldChar w:fldCharType="separate"/>
            </w:r>
            <w:r>
              <w:rPr>
                <w:noProof/>
                <w:webHidden/>
              </w:rPr>
              <w:t>6</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75" w:history="1">
            <w:r w:rsidRPr="00957803">
              <w:rPr>
                <w:rStyle w:val="Hyperlink"/>
                <w:noProof/>
              </w:rPr>
              <w:t>7)</w:t>
            </w:r>
            <w:r>
              <w:rPr>
                <w:rFonts w:eastAsiaTheme="minorEastAsia"/>
                <w:noProof/>
              </w:rPr>
              <w:tab/>
            </w:r>
            <w:r w:rsidRPr="00957803">
              <w:rPr>
                <w:rStyle w:val="Hyperlink"/>
                <w:noProof/>
              </w:rPr>
              <w:t>About</w:t>
            </w:r>
            <w:r>
              <w:rPr>
                <w:noProof/>
                <w:webHidden/>
              </w:rPr>
              <w:tab/>
            </w:r>
            <w:r>
              <w:rPr>
                <w:noProof/>
                <w:webHidden/>
              </w:rPr>
              <w:fldChar w:fldCharType="begin"/>
            </w:r>
            <w:r>
              <w:rPr>
                <w:noProof/>
                <w:webHidden/>
              </w:rPr>
              <w:instrText xml:space="preserve"> PAGEREF _Toc465243375 \h </w:instrText>
            </w:r>
            <w:r>
              <w:rPr>
                <w:noProof/>
                <w:webHidden/>
              </w:rPr>
            </w:r>
            <w:r>
              <w:rPr>
                <w:noProof/>
                <w:webHidden/>
              </w:rPr>
              <w:fldChar w:fldCharType="separate"/>
            </w:r>
            <w:r>
              <w:rPr>
                <w:noProof/>
                <w:webHidden/>
              </w:rPr>
              <w:t>6</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76" w:history="1">
            <w:r w:rsidRPr="00957803">
              <w:rPr>
                <w:rStyle w:val="Hyperlink"/>
                <w:noProof/>
              </w:rPr>
              <w:t>8)</w:t>
            </w:r>
            <w:r>
              <w:rPr>
                <w:rFonts w:eastAsiaTheme="minorEastAsia"/>
                <w:noProof/>
              </w:rPr>
              <w:tab/>
            </w:r>
            <w:r w:rsidRPr="00957803">
              <w:rPr>
                <w:rStyle w:val="Hyperlink"/>
                <w:noProof/>
              </w:rPr>
              <w:t>Log Out</w:t>
            </w:r>
            <w:r>
              <w:rPr>
                <w:noProof/>
                <w:webHidden/>
              </w:rPr>
              <w:tab/>
            </w:r>
            <w:r>
              <w:rPr>
                <w:noProof/>
                <w:webHidden/>
              </w:rPr>
              <w:fldChar w:fldCharType="begin"/>
            </w:r>
            <w:r>
              <w:rPr>
                <w:noProof/>
                <w:webHidden/>
              </w:rPr>
              <w:instrText xml:space="preserve"> PAGEREF _Toc465243376 \h </w:instrText>
            </w:r>
            <w:r>
              <w:rPr>
                <w:noProof/>
                <w:webHidden/>
              </w:rPr>
            </w:r>
            <w:r>
              <w:rPr>
                <w:noProof/>
                <w:webHidden/>
              </w:rPr>
              <w:fldChar w:fldCharType="separate"/>
            </w:r>
            <w:r>
              <w:rPr>
                <w:noProof/>
                <w:webHidden/>
              </w:rPr>
              <w:t>6</w:t>
            </w:r>
            <w:r>
              <w:rPr>
                <w:noProof/>
                <w:webHidden/>
              </w:rPr>
              <w:fldChar w:fldCharType="end"/>
            </w:r>
          </w:hyperlink>
        </w:p>
        <w:p w:rsidR="00F66B73" w:rsidRDefault="00F66B73">
          <w:pPr>
            <w:pStyle w:val="TOC2"/>
            <w:tabs>
              <w:tab w:val="left" w:pos="660"/>
              <w:tab w:val="right" w:leader="dot" w:pos="10790"/>
            </w:tabs>
            <w:rPr>
              <w:rFonts w:eastAsiaTheme="minorEastAsia"/>
              <w:noProof/>
            </w:rPr>
          </w:pPr>
          <w:hyperlink w:anchor="_Toc465243377" w:history="1">
            <w:r w:rsidRPr="00957803">
              <w:rPr>
                <w:rStyle w:val="Hyperlink"/>
                <w:noProof/>
              </w:rPr>
              <w:t>B)</w:t>
            </w:r>
            <w:r>
              <w:rPr>
                <w:rFonts w:eastAsiaTheme="minorEastAsia"/>
                <w:noProof/>
              </w:rPr>
              <w:tab/>
            </w:r>
            <w:r w:rsidRPr="00957803">
              <w:rPr>
                <w:rStyle w:val="Hyperlink"/>
                <w:noProof/>
              </w:rPr>
              <w:t>Web Application</w:t>
            </w:r>
            <w:r>
              <w:rPr>
                <w:noProof/>
                <w:webHidden/>
              </w:rPr>
              <w:tab/>
            </w:r>
            <w:r>
              <w:rPr>
                <w:noProof/>
                <w:webHidden/>
              </w:rPr>
              <w:fldChar w:fldCharType="begin"/>
            </w:r>
            <w:r>
              <w:rPr>
                <w:noProof/>
                <w:webHidden/>
              </w:rPr>
              <w:instrText xml:space="preserve"> PAGEREF _Toc465243377 \h </w:instrText>
            </w:r>
            <w:r>
              <w:rPr>
                <w:noProof/>
                <w:webHidden/>
              </w:rPr>
            </w:r>
            <w:r>
              <w:rPr>
                <w:noProof/>
                <w:webHidden/>
              </w:rPr>
              <w:fldChar w:fldCharType="separate"/>
            </w:r>
            <w:r>
              <w:rPr>
                <w:noProof/>
                <w:webHidden/>
              </w:rPr>
              <w:t>6</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78" w:history="1">
            <w:r w:rsidRPr="00957803">
              <w:rPr>
                <w:rStyle w:val="Hyperlink"/>
                <w:noProof/>
              </w:rPr>
              <w:t>1)</w:t>
            </w:r>
            <w:r>
              <w:rPr>
                <w:rFonts w:eastAsiaTheme="minorEastAsia"/>
                <w:noProof/>
              </w:rPr>
              <w:tab/>
            </w:r>
            <w:r w:rsidRPr="00957803">
              <w:rPr>
                <w:rStyle w:val="Hyperlink"/>
                <w:noProof/>
              </w:rPr>
              <w:t>Time Sheet List</w:t>
            </w:r>
            <w:r>
              <w:rPr>
                <w:noProof/>
                <w:webHidden/>
              </w:rPr>
              <w:tab/>
            </w:r>
            <w:r>
              <w:rPr>
                <w:noProof/>
                <w:webHidden/>
              </w:rPr>
              <w:fldChar w:fldCharType="begin"/>
            </w:r>
            <w:r>
              <w:rPr>
                <w:noProof/>
                <w:webHidden/>
              </w:rPr>
              <w:instrText xml:space="preserve"> PAGEREF _Toc465243378 \h </w:instrText>
            </w:r>
            <w:r>
              <w:rPr>
                <w:noProof/>
                <w:webHidden/>
              </w:rPr>
            </w:r>
            <w:r>
              <w:rPr>
                <w:noProof/>
                <w:webHidden/>
              </w:rPr>
              <w:fldChar w:fldCharType="separate"/>
            </w:r>
            <w:r>
              <w:rPr>
                <w:noProof/>
                <w:webHidden/>
              </w:rPr>
              <w:t>6</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79" w:history="1">
            <w:r w:rsidRPr="00957803">
              <w:rPr>
                <w:rStyle w:val="Hyperlink"/>
                <w:noProof/>
              </w:rPr>
              <w:t>2)</w:t>
            </w:r>
            <w:r>
              <w:rPr>
                <w:rFonts w:eastAsiaTheme="minorEastAsia"/>
                <w:noProof/>
              </w:rPr>
              <w:tab/>
            </w:r>
            <w:r w:rsidRPr="00957803">
              <w:rPr>
                <w:rStyle w:val="Hyperlink"/>
                <w:noProof/>
              </w:rPr>
              <w:t>Add Time Sheet</w:t>
            </w:r>
            <w:r>
              <w:rPr>
                <w:noProof/>
                <w:webHidden/>
              </w:rPr>
              <w:tab/>
            </w:r>
            <w:r>
              <w:rPr>
                <w:noProof/>
                <w:webHidden/>
              </w:rPr>
              <w:fldChar w:fldCharType="begin"/>
            </w:r>
            <w:r>
              <w:rPr>
                <w:noProof/>
                <w:webHidden/>
              </w:rPr>
              <w:instrText xml:space="preserve"> PAGEREF _Toc465243379 \h </w:instrText>
            </w:r>
            <w:r>
              <w:rPr>
                <w:noProof/>
                <w:webHidden/>
              </w:rPr>
            </w:r>
            <w:r>
              <w:rPr>
                <w:noProof/>
                <w:webHidden/>
              </w:rPr>
              <w:fldChar w:fldCharType="separate"/>
            </w:r>
            <w:r>
              <w:rPr>
                <w:noProof/>
                <w:webHidden/>
              </w:rPr>
              <w:t>7</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80" w:history="1">
            <w:r w:rsidRPr="00957803">
              <w:rPr>
                <w:rStyle w:val="Hyperlink"/>
                <w:noProof/>
              </w:rPr>
              <w:t>3)</w:t>
            </w:r>
            <w:r>
              <w:rPr>
                <w:rFonts w:eastAsiaTheme="minorEastAsia"/>
                <w:noProof/>
              </w:rPr>
              <w:tab/>
            </w:r>
            <w:r w:rsidRPr="00957803">
              <w:rPr>
                <w:rStyle w:val="Hyperlink"/>
                <w:noProof/>
              </w:rPr>
              <w:t>Time Sheet Detail</w:t>
            </w:r>
            <w:r>
              <w:rPr>
                <w:noProof/>
                <w:webHidden/>
              </w:rPr>
              <w:tab/>
            </w:r>
            <w:r>
              <w:rPr>
                <w:noProof/>
                <w:webHidden/>
              </w:rPr>
              <w:fldChar w:fldCharType="begin"/>
            </w:r>
            <w:r>
              <w:rPr>
                <w:noProof/>
                <w:webHidden/>
              </w:rPr>
              <w:instrText xml:space="preserve"> PAGEREF _Toc465243380 \h </w:instrText>
            </w:r>
            <w:r>
              <w:rPr>
                <w:noProof/>
                <w:webHidden/>
              </w:rPr>
            </w:r>
            <w:r>
              <w:rPr>
                <w:noProof/>
                <w:webHidden/>
              </w:rPr>
              <w:fldChar w:fldCharType="separate"/>
            </w:r>
            <w:r>
              <w:rPr>
                <w:noProof/>
                <w:webHidden/>
              </w:rPr>
              <w:t>7</w:t>
            </w:r>
            <w:r>
              <w:rPr>
                <w:noProof/>
                <w:webHidden/>
              </w:rPr>
              <w:fldChar w:fldCharType="end"/>
            </w:r>
          </w:hyperlink>
        </w:p>
        <w:p w:rsidR="00F66B73" w:rsidRDefault="00F66B73">
          <w:pPr>
            <w:pStyle w:val="TOC3"/>
            <w:tabs>
              <w:tab w:val="left" w:pos="880"/>
              <w:tab w:val="right" w:leader="dot" w:pos="10790"/>
            </w:tabs>
            <w:rPr>
              <w:rFonts w:eastAsiaTheme="minorEastAsia"/>
              <w:noProof/>
            </w:rPr>
          </w:pPr>
          <w:hyperlink w:anchor="_Toc465243381" w:history="1">
            <w:r w:rsidRPr="00957803">
              <w:rPr>
                <w:rStyle w:val="Hyperlink"/>
                <w:noProof/>
              </w:rPr>
              <w:t>4)</w:t>
            </w:r>
            <w:r>
              <w:rPr>
                <w:rFonts w:eastAsiaTheme="minorEastAsia"/>
                <w:noProof/>
              </w:rPr>
              <w:tab/>
            </w:r>
            <w:r w:rsidRPr="00957803">
              <w:rPr>
                <w:rStyle w:val="Hyperlink"/>
                <w:noProof/>
              </w:rPr>
              <w:t>Dashboard Daily</w:t>
            </w:r>
            <w:r>
              <w:rPr>
                <w:noProof/>
                <w:webHidden/>
              </w:rPr>
              <w:tab/>
            </w:r>
            <w:r>
              <w:rPr>
                <w:noProof/>
                <w:webHidden/>
              </w:rPr>
              <w:fldChar w:fldCharType="begin"/>
            </w:r>
            <w:r>
              <w:rPr>
                <w:noProof/>
                <w:webHidden/>
              </w:rPr>
              <w:instrText xml:space="preserve"> PAGEREF _Toc465243381 \h </w:instrText>
            </w:r>
            <w:r>
              <w:rPr>
                <w:noProof/>
                <w:webHidden/>
              </w:rPr>
            </w:r>
            <w:r>
              <w:rPr>
                <w:noProof/>
                <w:webHidden/>
              </w:rPr>
              <w:fldChar w:fldCharType="separate"/>
            </w:r>
            <w:r>
              <w:rPr>
                <w:noProof/>
                <w:webHidden/>
              </w:rPr>
              <w:t>8</w:t>
            </w:r>
            <w:r>
              <w:rPr>
                <w:noProof/>
                <w:webHidden/>
              </w:rPr>
              <w:fldChar w:fldCharType="end"/>
            </w:r>
          </w:hyperlink>
        </w:p>
        <w:p w:rsidR="00B807B7" w:rsidRDefault="00B807B7">
          <w:r>
            <w:rPr>
              <w:b/>
              <w:bCs/>
              <w:noProof/>
            </w:rPr>
            <w:fldChar w:fldCharType="end"/>
          </w:r>
        </w:p>
      </w:sdtContent>
    </w:sdt>
    <w:p w:rsidR="00B807B7" w:rsidRDefault="00B807B7">
      <w:pPr>
        <w:rPr>
          <w:rFonts w:asciiTheme="majorHAnsi" w:eastAsiaTheme="majorEastAsia" w:hAnsiTheme="majorHAnsi" w:cstheme="majorBidi"/>
          <w:color w:val="1F4D78" w:themeColor="accent1" w:themeShade="7F"/>
          <w:sz w:val="24"/>
          <w:szCs w:val="24"/>
        </w:rPr>
      </w:pPr>
      <w:r>
        <w:br w:type="page"/>
      </w:r>
    </w:p>
    <w:p w:rsidR="000F1C7D" w:rsidRPr="000F1C7D" w:rsidRDefault="00B807B7" w:rsidP="00B807B7">
      <w:pPr>
        <w:pStyle w:val="Heading1"/>
      </w:pPr>
      <w:bookmarkStart w:id="0" w:name="_Toc465243361"/>
      <w:r>
        <w:lastRenderedPageBreak/>
        <w:t>Pen</w:t>
      </w:r>
      <w:r w:rsidR="004C7DBF">
        <w:t>dahuluan</w:t>
      </w:r>
      <w:bookmarkEnd w:id="0"/>
    </w:p>
    <w:p w:rsidR="000F1C7D" w:rsidRDefault="004C7DBF" w:rsidP="00B807B7">
      <w:pPr>
        <w:pStyle w:val="Heading2"/>
        <w:numPr>
          <w:ilvl w:val="0"/>
          <w:numId w:val="30"/>
        </w:numPr>
      </w:pPr>
      <w:bookmarkStart w:id="1" w:name="_Toc465243362"/>
      <w:r>
        <w:t>Latar Belakang</w:t>
      </w:r>
      <w:bookmarkEnd w:id="1"/>
    </w:p>
    <w:p w:rsidR="00884BF0" w:rsidRDefault="00884BF0" w:rsidP="0084386B">
      <w:pPr>
        <w:pStyle w:val="NoSpacing"/>
        <w:ind w:left="720" w:firstLine="720"/>
        <w:jc w:val="both"/>
      </w:pPr>
      <w:r w:rsidRPr="00884BF0">
        <w:t>PT. Visionet Internasional merupakan salah satu perusahaan IT Outsourcing di Indonesia. Fokus bisnis VisioNet adalah membantu dan mendukung customer dalam mengelola kegiatan TI mereka, sehingga customer dapat fokus pada kegiatan bisnis mereka.</w:t>
      </w:r>
    </w:p>
    <w:p w:rsidR="00884BF0" w:rsidRDefault="00884BF0" w:rsidP="0084386B">
      <w:pPr>
        <w:pStyle w:val="NoSpacing"/>
        <w:ind w:left="720" w:firstLine="720"/>
        <w:jc w:val="both"/>
      </w:pPr>
      <w:r w:rsidRPr="00884BF0">
        <w:t>Saat ini VisioNet memiliki 6 unit bisnis strategis yaitu Field Operation Managed Services, Branch IT Services, Merchant IT Services, IT Operation Managed Services, IT Application Managed Services, dan Contact Center Services. Berbagai keunggulan kompetitif VisioNet adalah cakupan layanan 24 x 7 di lebih dari 125 service point yang tersebar hingga Jayapura dan didukung oleh lebih dari 1.500 teknisi.</w:t>
      </w:r>
    </w:p>
    <w:p w:rsidR="00646D6A" w:rsidRPr="00646D6A" w:rsidRDefault="00884BF0" w:rsidP="0084386B">
      <w:pPr>
        <w:pStyle w:val="NoSpacing"/>
        <w:ind w:left="720" w:firstLine="720"/>
        <w:jc w:val="both"/>
      </w:pPr>
      <w:r>
        <w:t>Visio</w:t>
      </w:r>
      <w:r w:rsidR="004C4F51">
        <w:t>N</w:t>
      </w:r>
      <w:r>
        <w:t xml:space="preserve">et </w:t>
      </w:r>
      <w:r w:rsidR="00356ADD">
        <w:t xml:space="preserve">juga </w:t>
      </w:r>
      <w:r>
        <w:t xml:space="preserve">memiliki </w:t>
      </w:r>
      <w:r w:rsidR="00C85E4B">
        <w:t>teknisi</w:t>
      </w:r>
      <w:r>
        <w:t xml:space="preserve"> yang ditempatkan di kantor</w:t>
      </w:r>
      <w:r w:rsidR="00356ADD">
        <w:t xml:space="preserve"> </w:t>
      </w:r>
      <w:r w:rsidR="00356ADD" w:rsidRPr="00C85E4B">
        <w:rPr>
          <w:i/>
        </w:rPr>
        <w:t>customer</w:t>
      </w:r>
      <w:r>
        <w:t xml:space="preserve">. Penempatan ini ditujukan agar </w:t>
      </w:r>
      <w:r w:rsidR="00C85E4B">
        <w:t>teknisi</w:t>
      </w:r>
      <w:r>
        <w:t xml:space="preserve"> bisa dengan cepat menangani keluhan yang dialami customer.</w:t>
      </w:r>
      <w:r w:rsidR="00356ADD">
        <w:t xml:space="preserve"> </w:t>
      </w:r>
      <w:r w:rsidR="004C7DBF">
        <w:t xml:space="preserve">Karena pekerjaan tidak melewati </w:t>
      </w:r>
      <w:r w:rsidR="004C7DBF" w:rsidRPr="00C85E4B">
        <w:rPr>
          <w:i/>
        </w:rPr>
        <w:t>assignment</w:t>
      </w:r>
      <w:r w:rsidR="004C7DBF">
        <w:t xml:space="preserve"> </w:t>
      </w:r>
      <w:r w:rsidR="004C7DBF" w:rsidRPr="00C85E4B">
        <w:rPr>
          <w:i/>
        </w:rPr>
        <w:t>supervisor</w:t>
      </w:r>
      <w:r w:rsidR="004C7DBF">
        <w:t xml:space="preserve">, maka pekerjaan cenderung tidak termonitor. </w:t>
      </w:r>
      <w:r w:rsidR="004C7DBF" w:rsidRPr="00C85E4B">
        <w:rPr>
          <w:i/>
        </w:rPr>
        <w:t>Supervisor</w:t>
      </w:r>
      <w:r w:rsidR="004C7DBF">
        <w:t xml:space="preserve"> yang berada di kantor tidak dapat mengetahui secara langsung apa-apa saja yang dikerjakan </w:t>
      </w:r>
      <w:r w:rsidR="00C85E4B">
        <w:t>teknisi</w:t>
      </w:r>
      <w:r w:rsidR="004C7DBF">
        <w:t xml:space="preserve"> di kantor </w:t>
      </w:r>
      <w:r w:rsidR="004C7DBF" w:rsidRPr="00C85E4B">
        <w:rPr>
          <w:i/>
        </w:rPr>
        <w:t>customer</w:t>
      </w:r>
      <w:r w:rsidR="004C7DBF">
        <w:t xml:space="preserve">. </w:t>
      </w:r>
      <w:r w:rsidR="00646D6A" w:rsidRPr="00646D6A">
        <w:t xml:space="preserve">Aplikasi ini digunakan untuk mencatat kegiatan yang dilakukan </w:t>
      </w:r>
      <w:r w:rsidR="00C85E4B">
        <w:t>teknisi</w:t>
      </w:r>
      <w:r w:rsidR="00646D6A" w:rsidRPr="00646D6A">
        <w:t xml:space="preserve"> tersebut setiap harinya</w:t>
      </w:r>
      <w:r w:rsidR="00646D6A">
        <w:t xml:space="preserve">. </w:t>
      </w:r>
    </w:p>
    <w:p w:rsidR="000F1C7D" w:rsidRDefault="000F1C7D" w:rsidP="00B807B7">
      <w:pPr>
        <w:pStyle w:val="Heading2"/>
        <w:numPr>
          <w:ilvl w:val="0"/>
          <w:numId w:val="30"/>
        </w:numPr>
      </w:pPr>
      <w:bookmarkStart w:id="2" w:name="_Toc465243363"/>
      <w:r>
        <w:t>Fungsi</w:t>
      </w:r>
      <w:bookmarkEnd w:id="2"/>
    </w:p>
    <w:p w:rsidR="00646D6A" w:rsidRDefault="00646D6A" w:rsidP="000F599F">
      <w:pPr>
        <w:pStyle w:val="NoSpacing"/>
        <w:numPr>
          <w:ilvl w:val="0"/>
          <w:numId w:val="26"/>
        </w:numPr>
        <w:ind w:left="1080" w:right="-720"/>
      </w:pPr>
      <w:r>
        <w:t xml:space="preserve">Media untuk mencatat kegiatan teknisi selama stand by di </w:t>
      </w:r>
      <w:r w:rsidRPr="00FE0565">
        <w:rPr>
          <w:i/>
        </w:rPr>
        <w:t>customer</w:t>
      </w:r>
      <w:r w:rsidR="004C4F51">
        <w:t>.</w:t>
      </w:r>
    </w:p>
    <w:p w:rsidR="00FE0565" w:rsidRPr="00646D6A" w:rsidRDefault="00FE0565" w:rsidP="000F599F">
      <w:pPr>
        <w:pStyle w:val="NoSpacing"/>
        <w:numPr>
          <w:ilvl w:val="0"/>
          <w:numId w:val="26"/>
        </w:numPr>
        <w:ind w:left="1080" w:right="-720"/>
      </w:pPr>
      <w:r>
        <w:t xml:space="preserve">Media untuk memonitor pekerjaan teknisi yang tidak bertemu dengan atasannya setiap hari. </w:t>
      </w:r>
    </w:p>
    <w:p w:rsidR="000F1C7D" w:rsidRDefault="000F1C7D" w:rsidP="00B807B7">
      <w:pPr>
        <w:pStyle w:val="Heading2"/>
        <w:numPr>
          <w:ilvl w:val="0"/>
          <w:numId w:val="30"/>
        </w:numPr>
      </w:pPr>
      <w:bookmarkStart w:id="3" w:name="_Toc465243364"/>
      <w:r>
        <w:t>F</w:t>
      </w:r>
      <w:r w:rsidR="00646D6A">
        <w:t>itur</w:t>
      </w:r>
      <w:bookmarkEnd w:id="3"/>
    </w:p>
    <w:p w:rsidR="00646D6A" w:rsidRDefault="00884BF0" w:rsidP="000F599F">
      <w:pPr>
        <w:pStyle w:val="ListParagraph"/>
        <w:numPr>
          <w:ilvl w:val="0"/>
          <w:numId w:val="26"/>
        </w:numPr>
        <w:ind w:left="1080" w:right="-720"/>
      </w:pPr>
      <w:r>
        <w:t xml:space="preserve">Mencatat </w:t>
      </w:r>
      <w:r w:rsidR="004C4F51">
        <w:t xml:space="preserve">lokasi dimana </w:t>
      </w:r>
      <w:r w:rsidR="00FE0565">
        <w:t>teknisi</w:t>
      </w:r>
      <w:r w:rsidR="004C4F51">
        <w:t xml:space="preserve"> melakukan pekerjaannya.</w:t>
      </w:r>
    </w:p>
    <w:p w:rsidR="004C4F51" w:rsidRDefault="004C4F51" w:rsidP="000F599F">
      <w:pPr>
        <w:pStyle w:val="ListParagraph"/>
        <w:numPr>
          <w:ilvl w:val="0"/>
          <w:numId w:val="26"/>
        </w:numPr>
        <w:ind w:left="1080" w:right="-720"/>
      </w:pPr>
      <w:r>
        <w:t>Mencatat jam mulai dan selesai melakukan pekerjaan setiap harinya.</w:t>
      </w:r>
    </w:p>
    <w:p w:rsidR="00F66B73" w:rsidRPr="00646D6A" w:rsidRDefault="00F66B73" w:rsidP="000F599F">
      <w:pPr>
        <w:pStyle w:val="ListParagraph"/>
        <w:numPr>
          <w:ilvl w:val="0"/>
          <w:numId w:val="26"/>
        </w:numPr>
        <w:ind w:left="1080" w:right="-720"/>
      </w:pPr>
      <w:r>
        <w:t>Menyimpan foto sebagai bukti kerja teknisi.</w:t>
      </w:r>
    </w:p>
    <w:p w:rsidR="000F1C7D" w:rsidRDefault="00646D6A" w:rsidP="00B807B7">
      <w:pPr>
        <w:pStyle w:val="Heading2"/>
        <w:numPr>
          <w:ilvl w:val="0"/>
          <w:numId w:val="30"/>
        </w:numPr>
      </w:pPr>
      <w:bookmarkStart w:id="4" w:name="_Toc465243365"/>
      <w:r>
        <w:t>Batasan</w:t>
      </w:r>
      <w:bookmarkEnd w:id="4"/>
    </w:p>
    <w:p w:rsidR="00C75541" w:rsidRDefault="004C4F51" w:rsidP="00B662E2">
      <w:pPr>
        <w:pStyle w:val="ListParagraph"/>
        <w:numPr>
          <w:ilvl w:val="0"/>
          <w:numId w:val="26"/>
        </w:numPr>
        <w:ind w:left="1080" w:right="-720"/>
      </w:pPr>
      <w:r>
        <w:t xml:space="preserve">Tidak </w:t>
      </w:r>
      <w:r w:rsidR="00743432">
        <w:t>ada</w:t>
      </w:r>
      <w:r>
        <w:t xml:space="preserve"> </w:t>
      </w:r>
      <w:r w:rsidR="00FE0565">
        <w:t>fungsi</w:t>
      </w:r>
      <w:r>
        <w:t xml:space="preserve"> verifikasi data</w:t>
      </w:r>
      <w:r w:rsidR="00356ADD">
        <w:t xml:space="preserve"> time</w:t>
      </w:r>
      <w:r w:rsidR="00F66B73">
        <w:t xml:space="preserve"> </w:t>
      </w:r>
      <w:r w:rsidR="00356ADD">
        <w:t xml:space="preserve">sheet oleh supervisor </w:t>
      </w:r>
      <w:r w:rsidR="00FE0565">
        <w:t>teknisi</w:t>
      </w:r>
      <w:r w:rsidR="00356ADD">
        <w:t>.</w:t>
      </w:r>
    </w:p>
    <w:p w:rsidR="005C1C6F" w:rsidRDefault="005C1C6F" w:rsidP="00B807B7">
      <w:pPr>
        <w:pStyle w:val="Heading2"/>
        <w:numPr>
          <w:ilvl w:val="0"/>
          <w:numId w:val="30"/>
        </w:numPr>
      </w:pPr>
      <w:bookmarkStart w:id="5" w:name="_Toc465243366"/>
      <w:r>
        <w:t>Gambaran Proses</w:t>
      </w:r>
      <w:bookmarkEnd w:id="5"/>
    </w:p>
    <w:p w:rsidR="005C1C6F" w:rsidRPr="005C1C6F" w:rsidRDefault="00BA093C" w:rsidP="00BA093C">
      <w:pPr>
        <w:ind w:left="1530" w:right="-720" w:hanging="810"/>
        <w:jc w:val="center"/>
      </w:pPr>
      <w:r>
        <w:object w:dxaOrig="9962" w:dyaOrig="10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29.75pt;height:350.95pt" o:ole="">
            <v:imagedata r:id="rId14" o:title=""/>
          </v:shape>
          <o:OLEObject Type="Embed" ProgID="Visio.Drawing.15" ShapeID="_x0000_i1053" DrawAspect="Content" ObjectID="_1538985691" r:id="rId15"/>
        </w:object>
      </w:r>
    </w:p>
    <w:p w:rsidR="00BA093C" w:rsidRDefault="00BA093C" w:rsidP="00BA093C">
      <w:pPr>
        <w:ind w:left="720"/>
      </w:pPr>
    </w:p>
    <w:p w:rsidR="00BA093C" w:rsidRDefault="00BA093C" w:rsidP="00BA093C">
      <w:pPr>
        <w:ind w:left="720" w:firstLine="720"/>
        <w:jc w:val="both"/>
      </w:pPr>
      <w:r>
        <w:lastRenderedPageBreak/>
        <w:t xml:space="preserve">Alur kerja dimulai dari Project Manager melakukan assignment kepada teknisi. Assignment tersebut dilakukan dengan menentukan </w:t>
      </w:r>
      <w:proofErr w:type="gramStart"/>
      <w:r>
        <w:t>customer,periode</w:t>
      </w:r>
      <w:proofErr w:type="gramEnd"/>
      <w:r>
        <w:t xml:space="preserve"> pekerjaan, dan teknisi  yang akan diberikan pekerjaan.  Setelah proses assignment selesai maka proses selanjutnya dilakukan oleh teknisi.</w:t>
      </w:r>
    </w:p>
    <w:p w:rsidR="00BA093C" w:rsidRDefault="00BA093C" w:rsidP="00BA093C">
      <w:pPr>
        <w:ind w:left="720" w:firstLine="720"/>
        <w:jc w:val="both"/>
      </w:pPr>
      <w:r>
        <w:t>Jika sudah memasuki periode pekerjaan yang sudah ditentukan sebelumnya, maka teknisi da</w:t>
      </w:r>
      <w:r w:rsidR="00C75541">
        <w:t xml:space="preserve">pat memulai pekerjaannya. Teknisi kana datang ke lokasi kantor customer dan melakukan check in </w:t>
      </w:r>
      <w:r>
        <w:t>sebagai tanda bahwa pekerjaan dimulai di hari tersebut. Setelah melakukan check in, teknisi dapat mencatat pekerjaan-pekerjaan(activity) yang dia lakukan. Teknisi dapat mencatat lebih dari satu pekerjaan</w:t>
      </w:r>
      <w:r w:rsidR="00C75541">
        <w:t xml:space="preserve">. Setelah semua pekerjaan dalam satu hari selesai, teknisi akan melakukan check out. </w:t>
      </w:r>
    </w:p>
    <w:p w:rsidR="00BA093C" w:rsidRDefault="00C75541" w:rsidP="00F66B73">
      <w:pPr>
        <w:ind w:left="720" w:firstLine="720"/>
        <w:jc w:val="both"/>
      </w:pPr>
      <w:r>
        <w:t xml:space="preserve">Jika masih berada dalam periode pekerjaan, maka teknisi tetap bisa check </w:t>
      </w:r>
      <w:proofErr w:type="gramStart"/>
      <w:r>
        <w:t>in,update</w:t>
      </w:r>
      <w:proofErr w:type="gramEnd"/>
      <w:r>
        <w:t xml:space="preserve"> activity, dan check out. Jika sudah melewati periode pekerjaan, maka teknisi sudah tidak bisa check in lagi. Project manager dapat melihat dan memonitor detail pekerjaan yang dilakukan teknisi setiap harinya.  </w:t>
      </w:r>
    </w:p>
    <w:p w:rsidR="001F193C" w:rsidRDefault="001F193C" w:rsidP="000F599F">
      <w:pPr>
        <w:ind w:right="-720"/>
      </w:pPr>
    </w:p>
    <w:p w:rsidR="00646D6A" w:rsidRDefault="00646D6A" w:rsidP="00B807B7">
      <w:pPr>
        <w:pStyle w:val="Heading1"/>
      </w:pPr>
      <w:bookmarkStart w:id="6" w:name="_Toc465243367"/>
      <w:r>
        <w:t>Rancangan Layar</w:t>
      </w:r>
      <w:bookmarkEnd w:id="6"/>
    </w:p>
    <w:p w:rsidR="00356ADD" w:rsidRDefault="005C1C6F" w:rsidP="00B807B7">
      <w:pPr>
        <w:pStyle w:val="Heading2"/>
        <w:numPr>
          <w:ilvl w:val="0"/>
          <w:numId w:val="31"/>
        </w:numPr>
      </w:pPr>
      <w:bookmarkStart w:id="7" w:name="_Toc465243368"/>
      <w:r>
        <w:t>Mobile Apps</w:t>
      </w:r>
      <w:bookmarkEnd w:id="7"/>
    </w:p>
    <w:p w:rsidR="00743432" w:rsidRDefault="00D078E0" w:rsidP="00B05D97">
      <w:pPr>
        <w:pStyle w:val="Heading3"/>
        <w:numPr>
          <w:ilvl w:val="0"/>
          <w:numId w:val="32"/>
        </w:numPr>
      </w:pPr>
      <w:bookmarkStart w:id="8" w:name="_Toc465243369"/>
      <w:r>
        <w:t>Login Screen</w:t>
      </w:r>
      <w:bookmarkEnd w:id="8"/>
    </w:p>
    <w:p w:rsidR="001F193C" w:rsidRDefault="001F193C" w:rsidP="0084386B">
      <w:pPr>
        <w:pStyle w:val="NoSpacing"/>
        <w:ind w:left="720"/>
        <w:jc w:val="both"/>
      </w:pPr>
      <w:r>
        <w:t xml:space="preserve">Menu ini akan tampil saat pertama kali membuka aplikasi. User diminta untuk memasukan Kode Panggil Teknisi(KPT) dan Password. Saat klik “Login”, aplikasi akan melakukan verifikasi ke database melalui web services. Jika KPT dan Password benar maka user akan diarahkan ke menu login, jika salah maka akan memunculkan pesan error. </w:t>
      </w:r>
    </w:p>
    <w:p w:rsidR="001F193C" w:rsidRDefault="001F193C" w:rsidP="000F599F">
      <w:pPr>
        <w:pStyle w:val="NoSpacing"/>
        <w:keepNext/>
        <w:ind w:left="720" w:right="-720"/>
        <w:jc w:val="center"/>
      </w:pPr>
      <w:r>
        <w:rPr>
          <w:noProof/>
        </w:rPr>
        <w:drawing>
          <wp:inline distT="0" distB="0" distL="0" distR="0" wp14:anchorId="787C0177" wp14:editId="48512D6A">
            <wp:extent cx="1828800" cy="3200400"/>
            <wp:effectExtent l="0" t="0" r="0" b="0"/>
            <wp:docPr id="6" name="Picture 5" descr="Screenshot_2016-10-25-11-20-45.png"/>
            <wp:cNvGraphicFramePr/>
            <a:graphic xmlns:a="http://schemas.openxmlformats.org/drawingml/2006/main">
              <a:graphicData uri="http://schemas.openxmlformats.org/drawingml/2006/picture">
                <pic:pic xmlns:pic="http://schemas.openxmlformats.org/drawingml/2006/picture">
                  <pic:nvPicPr>
                    <pic:cNvPr id="6" name="Picture 5" descr="Screenshot_2016-10-25-11-20-45.png"/>
                    <pic:cNvPicPr/>
                  </pic:nvPicPr>
                  <pic:blipFill>
                    <a:blip r:embed="rId16" cstate="print"/>
                    <a:stretch>
                      <a:fillRect/>
                    </a:stretch>
                  </pic:blipFill>
                  <pic:spPr>
                    <a:xfrm>
                      <a:off x="0" y="0"/>
                      <a:ext cx="1828800" cy="3200400"/>
                    </a:xfrm>
                    <a:prstGeom prst="rect">
                      <a:avLst/>
                    </a:prstGeom>
                  </pic:spPr>
                </pic:pic>
              </a:graphicData>
            </a:graphic>
          </wp:inline>
        </w:drawing>
      </w:r>
    </w:p>
    <w:p w:rsidR="00F071DD" w:rsidRDefault="001F193C" w:rsidP="00CD33C6">
      <w:pPr>
        <w:pStyle w:val="Caption"/>
        <w:ind w:left="720" w:right="-720"/>
        <w:jc w:val="center"/>
        <w:rPr>
          <w:i w:val="0"/>
          <w:iCs w:val="0"/>
        </w:rPr>
      </w:pPr>
      <w:r>
        <w:t xml:space="preserve">Gambar </w:t>
      </w:r>
      <w:r>
        <w:fldChar w:fldCharType="begin"/>
      </w:r>
      <w:r>
        <w:instrText xml:space="preserve"> SEQ Gambar \* ARABIC </w:instrText>
      </w:r>
      <w:r>
        <w:fldChar w:fldCharType="separate"/>
      </w:r>
      <w:r w:rsidR="00223CC9">
        <w:rPr>
          <w:noProof/>
        </w:rPr>
        <w:t>1</w:t>
      </w:r>
      <w:r>
        <w:fldChar w:fldCharType="end"/>
      </w:r>
      <w:r>
        <w:t xml:space="preserve"> </w:t>
      </w:r>
      <w:r w:rsidR="000F599F">
        <w:t xml:space="preserve">Menu </w:t>
      </w:r>
      <w:r>
        <w:t xml:space="preserve">Login </w:t>
      </w:r>
      <w:r w:rsidR="00F071DD">
        <w:br w:type="page"/>
      </w:r>
    </w:p>
    <w:p w:rsidR="00D078E0" w:rsidRDefault="00D078E0" w:rsidP="00B05D97">
      <w:pPr>
        <w:pStyle w:val="Heading3"/>
        <w:numPr>
          <w:ilvl w:val="0"/>
          <w:numId w:val="32"/>
        </w:numPr>
      </w:pPr>
      <w:bookmarkStart w:id="9" w:name="_Toc465243370"/>
      <w:r>
        <w:lastRenderedPageBreak/>
        <w:t>Home</w:t>
      </w:r>
      <w:bookmarkEnd w:id="9"/>
    </w:p>
    <w:p w:rsidR="001F193C" w:rsidRDefault="009E3707" w:rsidP="0084386B">
      <w:pPr>
        <w:pStyle w:val="NoSpacing"/>
        <w:ind w:left="720"/>
        <w:jc w:val="both"/>
      </w:pPr>
      <w:r>
        <w:t xml:space="preserve">Menu ini merupakan timeline kegiatan teknisi pada hari ini. Pada halaman ini, terdapat </w:t>
      </w:r>
      <w:r w:rsidR="002D3BFB">
        <w:t>tombol</w:t>
      </w:r>
      <w:r>
        <w:t xml:space="preserve"> </w:t>
      </w:r>
      <w:r w:rsidR="002D3BFB">
        <w:t>‘A</w:t>
      </w:r>
      <w:r>
        <w:t>ction</w:t>
      </w:r>
      <w:r w:rsidR="002D3BFB">
        <w:t>’</w:t>
      </w:r>
      <w:r>
        <w:t xml:space="preserve"> untuk melakukan Check </w:t>
      </w:r>
      <w:proofErr w:type="gramStart"/>
      <w:r>
        <w:t>In</w:t>
      </w:r>
      <w:proofErr w:type="gramEnd"/>
      <w:r>
        <w:t xml:space="preserve">/Check Out dan Update Activity. Pada saat pertama kali login, action button yang muncul hanyalah ‘Check </w:t>
      </w:r>
      <w:proofErr w:type="gramStart"/>
      <w:r>
        <w:t>In</w:t>
      </w:r>
      <w:proofErr w:type="gramEnd"/>
      <w:r>
        <w:t xml:space="preserve">’ saja. </w:t>
      </w:r>
      <w:r w:rsidR="002D3BFB">
        <w:t xml:space="preserve">Teknisi harus melakukan ‘Check </w:t>
      </w:r>
      <w:proofErr w:type="gramStart"/>
      <w:r w:rsidR="002D3BFB">
        <w:t>In</w:t>
      </w:r>
      <w:proofErr w:type="gramEnd"/>
      <w:r w:rsidR="002D3BFB">
        <w:t xml:space="preserve">’ terlebih dahulu sebelum bisa melakukan ‘Update Activity’. </w:t>
      </w:r>
    </w:p>
    <w:p w:rsidR="002D3BFB" w:rsidRDefault="009E3707" w:rsidP="000F599F">
      <w:pPr>
        <w:pStyle w:val="NoSpacing"/>
        <w:keepNext/>
        <w:ind w:left="720" w:right="-720"/>
        <w:jc w:val="center"/>
      </w:pPr>
      <w:r>
        <w:rPr>
          <w:noProof/>
        </w:rPr>
        <w:drawing>
          <wp:inline distT="0" distB="0" distL="0" distR="0" wp14:anchorId="6D4806A9" wp14:editId="7F346259">
            <wp:extent cx="1828800" cy="3200400"/>
            <wp:effectExtent l="0" t="0" r="0" b="0"/>
            <wp:docPr id="7" name="Picture 6" descr="Screenshot_2016-10-25-11-10-24.png"/>
            <wp:cNvGraphicFramePr/>
            <a:graphic xmlns:a="http://schemas.openxmlformats.org/drawingml/2006/main">
              <a:graphicData uri="http://schemas.openxmlformats.org/drawingml/2006/picture">
                <pic:pic xmlns:pic="http://schemas.openxmlformats.org/drawingml/2006/picture">
                  <pic:nvPicPr>
                    <pic:cNvPr id="7" name="Picture 6" descr="Screenshot_2016-10-25-11-10-24.png"/>
                    <pic:cNvPicPr/>
                  </pic:nvPicPr>
                  <pic:blipFill>
                    <a:blip r:embed="rId17" cstate="print"/>
                    <a:stretch>
                      <a:fillRect/>
                    </a:stretch>
                  </pic:blipFill>
                  <pic:spPr>
                    <a:xfrm>
                      <a:off x="0" y="0"/>
                      <a:ext cx="1828800" cy="3200400"/>
                    </a:xfrm>
                    <a:prstGeom prst="rect">
                      <a:avLst/>
                    </a:prstGeom>
                  </pic:spPr>
                </pic:pic>
              </a:graphicData>
            </a:graphic>
          </wp:inline>
        </w:drawing>
      </w:r>
      <w:r>
        <w:rPr>
          <w:noProof/>
        </w:rPr>
        <w:t xml:space="preserve">    </w:t>
      </w:r>
      <w:r>
        <w:rPr>
          <w:noProof/>
        </w:rPr>
        <w:drawing>
          <wp:inline distT="0" distB="0" distL="0" distR="0" wp14:anchorId="17ADF256" wp14:editId="0736866B">
            <wp:extent cx="1828800" cy="3200400"/>
            <wp:effectExtent l="0" t="0" r="0" b="0"/>
            <wp:docPr id="16" name="Picture 15" descr="Screenshot_2016-10-25-11-07-45.png"/>
            <wp:cNvGraphicFramePr/>
            <a:graphic xmlns:a="http://schemas.openxmlformats.org/drawingml/2006/main">
              <a:graphicData uri="http://schemas.openxmlformats.org/drawingml/2006/picture">
                <pic:pic xmlns:pic="http://schemas.openxmlformats.org/drawingml/2006/picture">
                  <pic:nvPicPr>
                    <pic:cNvPr id="16" name="Picture 15" descr="Screenshot_2016-10-25-11-07-45.png"/>
                    <pic:cNvPicPr/>
                  </pic:nvPicPr>
                  <pic:blipFill>
                    <a:blip r:embed="rId18" cstate="print"/>
                    <a:stretch>
                      <a:fillRect/>
                    </a:stretch>
                  </pic:blipFill>
                  <pic:spPr>
                    <a:xfrm>
                      <a:off x="0" y="0"/>
                      <a:ext cx="1828800" cy="3200400"/>
                    </a:xfrm>
                    <a:prstGeom prst="rect">
                      <a:avLst/>
                    </a:prstGeom>
                  </pic:spPr>
                </pic:pic>
              </a:graphicData>
            </a:graphic>
          </wp:inline>
        </w:drawing>
      </w:r>
    </w:p>
    <w:p w:rsidR="009E3707" w:rsidRDefault="002D3BFB" w:rsidP="000F599F">
      <w:pPr>
        <w:pStyle w:val="Caption"/>
        <w:ind w:left="720" w:right="-720"/>
        <w:jc w:val="center"/>
      </w:pPr>
      <w:r>
        <w:t xml:space="preserve">Gambar </w:t>
      </w:r>
      <w:r>
        <w:fldChar w:fldCharType="begin"/>
      </w:r>
      <w:r>
        <w:instrText xml:space="preserve"> SEQ Gambar \* ARABIC </w:instrText>
      </w:r>
      <w:r>
        <w:fldChar w:fldCharType="separate"/>
      </w:r>
      <w:r w:rsidR="00223CC9">
        <w:rPr>
          <w:noProof/>
        </w:rPr>
        <w:t>2</w:t>
      </w:r>
      <w:r>
        <w:fldChar w:fldCharType="end"/>
      </w:r>
      <w:r>
        <w:t xml:space="preserve"> Menu Home </w:t>
      </w:r>
    </w:p>
    <w:p w:rsidR="00D078E0" w:rsidRDefault="001F193C" w:rsidP="00B05D97">
      <w:pPr>
        <w:pStyle w:val="Heading3"/>
        <w:numPr>
          <w:ilvl w:val="0"/>
          <w:numId w:val="32"/>
        </w:numPr>
      </w:pPr>
      <w:bookmarkStart w:id="10" w:name="_Toc465243371"/>
      <w:r>
        <w:t>Check In</w:t>
      </w:r>
      <w:bookmarkEnd w:id="10"/>
    </w:p>
    <w:p w:rsidR="002D3BFB" w:rsidRDefault="002D3BFB" w:rsidP="0084386B">
      <w:pPr>
        <w:pStyle w:val="NoSpacing"/>
        <w:ind w:left="720"/>
        <w:jc w:val="both"/>
      </w:pPr>
      <w:r>
        <w:t xml:space="preserve">Check </w:t>
      </w:r>
      <w:proofErr w:type="gramStart"/>
      <w:r>
        <w:t>In</w:t>
      </w:r>
      <w:proofErr w:type="gramEnd"/>
      <w:r>
        <w:t xml:space="preserve"> dilakukan dengan klik tombol ‘Action’ kemudian pilih ‘Check In’. Setalah itu teknisi harus memilih lokasi kantor dimana dia akan bekerja. </w:t>
      </w:r>
      <w:r w:rsidR="00507078">
        <w:t xml:space="preserve">Pilihan list lokasi yang muncul telah otomatis difilter berdasarkan customer yang dipilih saat </w:t>
      </w:r>
      <w:r w:rsidR="00507078" w:rsidRPr="00507078">
        <w:rPr>
          <w:i/>
        </w:rPr>
        <w:t>Project Manager</w:t>
      </w:r>
      <w:r w:rsidR="00507078">
        <w:t xml:space="preserve"> menambahkan </w:t>
      </w:r>
      <w:r w:rsidR="00507078" w:rsidRPr="00507078">
        <w:rPr>
          <w:i/>
        </w:rPr>
        <w:t>assignment</w:t>
      </w:r>
      <w:r w:rsidR="00507078">
        <w:rPr>
          <w:i/>
        </w:rPr>
        <w:t>.</w:t>
      </w:r>
    </w:p>
    <w:p w:rsidR="002D3BFB" w:rsidRDefault="002D3BFB" w:rsidP="0084386B">
      <w:pPr>
        <w:pStyle w:val="NoSpacing"/>
        <w:keepNext/>
        <w:ind w:left="720"/>
        <w:jc w:val="center"/>
      </w:pPr>
      <w:r>
        <w:rPr>
          <w:noProof/>
        </w:rPr>
        <w:drawing>
          <wp:inline distT="0" distB="0" distL="0" distR="0" wp14:anchorId="51CF5AB0" wp14:editId="1AD6E509">
            <wp:extent cx="1828800" cy="3200400"/>
            <wp:effectExtent l="0" t="0" r="0" b="0"/>
            <wp:docPr id="8" name="Picture 7" descr="Screenshot_2016-10-25-11-07-52.png"/>
            <wp:cNvGraphicFramePr/>
            <a:graphic xmlns:a="http://schemas.openxmlformats.org/drawingml/2006/main">
              <a:graphicData uri="http://schemas.openxmlformats.org/drawingml/2006/picture">
                <pic:pic xmlns:pic="http://schemas.openxmlformats.org/drawingml/2006/picture">
                  <pic:nvPicPr>
                    <pic:cNvPr id="8" name="Picture 7" descr="Screenshot_2016-10-25-11-07-52.png"/>
                    <pic:cNvPicPr/>
                  </pic:nvPicPr>
                  <pic:blipFill>
                    <a:blip r:embed="rId19" cstate="print"/>
                    <a:stretch>
                      <a:fillRect/>
                    </a:stretch>
                  </pic:blipFill>
                  <pic:spPr>
                    <a:xfrm>
                      <a:off x="0" y="0"/>
                      <a:ext cx="1828800" cy="3200400"/>
                    </a:xfrm>
                    <a:prstGeom prst="rect">
                      <a:avLst/>
                    </a:prstGeom>
                  </pic:spPr>
                </pic:pic>
              </a:graphicData>
            </a:graphic>
          </wp:inline>
        </w:drawing>
      </w:r>
      <w:r>
        <w:rPr>
          <w:noProof/>
        </w:rPr>
        <w:t xml:space="preserve">    </w:t>
      </w:r>
      <w:r>
        <w:rPr>
          <w:noProof/>
        </w:rPr>
        <w:drawing>
          <wp:inline distT="0" distB="0" distL="0" distR="0" wp14:anchorId="411D4E9B" wp14:editId="1C5D5CF6">
            <wp:extent cx="1828800" cy="3200400"/>
            <wp:effectExtent l="0" t="0" r="0" b="0"/>
            <wp:docPr id="9" name="Picture 8" descr="Screenshot_2016-10-25-11-07-57.png"/>
            <wp:cNvGraphicFramePr/>
            <a:graphic xmlns:a="http://schemas.openxmlformats.org/drawingml/2006/main">
              <a:graphicData uri="http://schemas.openxmlformats.org/drawingml/2006/picture">
                <pic:pic xmlns:pic="http://schemas.openxmlformats.org/drawingml/2006/picture">
                  <pic:nvPicPr>
                    <pic:cNvPr id="9" name="Picture 8" descr="Screenshot_2016-10-25-11-07-57.png"/>
                    <pic:cNvPicPr/>
                  </pic:nvPicPr>
                  <pic:blipFill>
                    <a:blip r:embed="rId20" cstate="print"/>
                    <a:stretch>
                      <a:fillRect/>
                    </a:stretch>
                  </pic:blipFill>
                  <pic:spPr>
                    <a:xfrm>
                      <a:off x="0" y="0"/>
                      <a:ext cx="1828800" cy="3200400"/>
                    </a:xfrm>
                    <a:prstGeom prst="rect">
                      <a:avLst/>
                    </a:prstGeom>
                  </pic:spPr>
                </pic:pic>
              </a:graphicData>
            </a:graphic>
          </wp:inline>
        </w:drawing>
      </w:r>
    </w:p>
    <w:p w:rsidR="00CD33C6" w:rsidRDefault="002D3BFB" w:rsidP="0084386B">
      <w:pPr>
        <w:pStyle w:val="Caption"/>
        <w:ind w:left="720" w:right="-720"/>
        <w:jc w:val="center"/>
      </w:pPr>
      <w:r>
        <w:t xml:space="preserve">Gambar </w:t>
      </w:r>
      <w:r>
        <w:fldChar w:fldCharType="begin"/>
      </w:r>
      <w:r>
        <w:instrText xml:space="preserve"> SEQ Gambar \* ARABIC </w:instrText>
      </w:r>
      <w:r>
        <w:fldChar w:fldCharType="separate"/>
      </w:r>
      <w:r w:rsidR="00223CC9">
        <w:rPr>
          <w:noProof/>
        </w:rPr>
        <w:t>3</w:t>
      </w:r>
      <w:r>
        <w:fldChar w:fldCharType="end"/>
      </w:r>
      <w:r>
        <w:t xml:space="preserve"> Menu Check In</w:t>
      </w:r>
    </w:p>
    <w:p w:rsidR="00CD33C6" w:rsidRDefault="00CD33C6">
      <w:pPr>
        <w:rPr>
          <w:i/>
          <w:iCs/>
          <w:color w:val="44546A" w:themeColor="text2"/>
          <w:szCs w:val="18"/>
        </w:rPr>
      </w:pPr>
      <w:r>
        <w:br w:type="page"/>
      </w:r>
    </w:p>
    <w:p w:rsidR="001F193C" w:rsidRDefault="001F193C" w:rsidP="00B05D97">
      <w:pPr>
        <w:pStyle w:val="Heading3"/>
        <w:numPr>
          <w:ilvl w:val="0"/>
          <w:numId w:val="32"/>
        </w:numPr>
      </w:pPr>
      <w:bookmarkStart w:id="11" w:name="_Toc465243372"/>
      <w:r>
        <w:lastRenderedPageBreak/>
        <w:t>Add Activity</w:t>
      </w:r>
      <w:bookmarkEnd w:id="11"/>
    </w:p>
    <w:p w:rsidR="002D3BFB" w:rsidRDefault="000F599F" w:rsidP="0084386B">
      <w:pPr>
        <w:pStyle w:val="NoSpacing"/>
        <w:ind w:left="720"/>
        <w:jc w:val="both"/>
      </w:pPr>
      <w:r>
        <w:t xml:space="preserve">Menu Add Activity digunakan teknisi untuk mencatat kegiatan yang dilakukan teknisi di lokasi dimana dia </w:t>
      </w:r>
      <w:r w:rsidRPr="00EB7840">
        <w:rPr>
          <w:i/>
        </w:rPr>
        <w:t>check in</w:t>
      </w:r>
      <w:r>
        <w:t xml:space="preserve">. Fungsi ini dapat dilakukan dengan cara klik tombol ‘Action’ dan kemudian pilih ‘Update Activity’. Setelah itu akan muncul form ‘New Activity’ yang harus diisi. Setelah pengisian selesai, klik tombol ‘Send’ untuk mengirimkan datanya ke server. </w:t>
      </w:r>
    </w:p>
    <w:p w:rsidR="000F599F" w:rsidRDefault="000F599F" w:rsidP="000F599F">
      <w:pPr>
        <w:pStyle w:val="NoSpacing"/>
        <w:ind w:left="720" w:right="-720"/>
        <w:jc w:val="both"/>
      </w:pPr>
    </w:p>
    <w:p w:rsidR="000F599F" w:rsidRDefault="000F599F" w:rsidP="00FE0278">
      <w:pPr>
        <w:pStyle w:val="NoSpacing"/>
        <w:keepNext/>
        <w:ind w:left="720" w:right="-720"/>
        <w:jc w:val="center"/>
      </w:pPr>
      <w:r>
        <w:rPr>
          <w:noProof/>
        </w:rPr>
        <w:drawing>
          <wp:inline distT="0" distB="0" distL="0" distR="0" wp14:anchorId="44C41C3D" wp14:editId="327C25F4">
            <wp:extent cx="1828800" cy="3200400"/>
            <wp:effectExtent l="0" t="0" r="0" b="0"/>
            <wp:docPr id="10" name="Picture 9" descr="Screenshot_2016-10-25-11-08-34.png"/>
            <wp:cNvGraphicFramePr/>
            <a:graphic xmlns:a="http://schemas.openxmlformats.org/drawingml/2006/main">
              <a:graphicData uri="http://schemas.openxmlformats.org/drawingml/2006/picture">
                <pic:pic xmlns:pic="http://schemas.openxmlformats.org/drawingml/2006/picture">
                  <pic:nvPicPr>
                    <pic:cNvPr id="10" name="Picture 9" descr="Screenshot_2016-10-25-11-08-34.png"/>
                    <pic:cNvPicPr/>
                  </pic:nvPicPr>
                  <pic:blipFill>
                    <a:blip r:embed="rId21" cstate="print"/>
                    <a:stretch>
                      <a:fillRect/>
                    </a:stretch>
                  </pic:blipFill>
                  <pic:spPr>
                    <a:xfrm>
                      <a:off x="0" y="0"/>
                      <a:ext cx="1828800" cy="3200400"/>
                    </a:xfrm>
                    <a:prstGeom prst="rect">
                      <a:avLst/>
                    </a:prstGeom>
                  </pic:spPr>
                </pic:pic>
              </a:graphicData>
            </a:graphic>
          </wp:inline>
        </w:drawing>
      </w:r>
      <w:r w:rsidR="00FE0278">
        <w:rPr>
          <w:noProof/>
        </w:rPr>
        <w:t xml:space="preserve">  </w:t>
      </w:r>
      <w:r>
        <w:rPr>
          <w:noProof/>
        </w:rPr>
        <w:drawing>
          <wp:inline distT="0" distB="0" distL="0" distR="0" wp14:anchorId="5FC8DAA7" wp14:editId="377930C7">
            <wp:extent cx="1828800" cy="3200400"/>
            <wp:effectExtent l="0" t="0" r="0" b="0"/>
            <wp:docPr id="11" name="Picture 10" descr="Screenshot_2016-10-25-11-08-41.png"/>
            <wp:cNvGraphicFramePr/>
            <a:graphic xmlns:a="http://schemas.openxmlformats.org/drawingml/2006/main">
              <a:graphicData uri="http://schemas.openxmlformats.org/drawingml/2006/picture">
                <pic:pic xmlns:pic="http://schemas.openxmlformats.org/drawingml/2006/picture">
                  <pic:nvPicPr>
                    <pic:cNvPr id="11" name="Picture 10" descr="Screenshot_2016-10-25-11-08-41.png"/>
                    <pic:cNvPicPr/>
                  </pic:nvPicPr>
                  <pic:blipFill>
                    <a:blip r:embed="rId22" cstate="print"/>
                    <a:stretch>
                      <a:fillRect/>
                    </a:stretch>
                  </pic:blipFill>
                  <pic:spPr>
                    <a:xfrm>
                      <a:off x="0" y="0"/>
                      <a:ext cx="1828800" cy="3200400"/>
                    </a:xfrm>
                    <a:prstGeom prst="rect">
                      <a:avLst/>
                    </a:prstGeom>
                  </pic:spPr>
                </pic:pic>
              </a:graphicData>
            </a:graphic>
          </wp:inline>
        </w:drawing>
      </w:r>
      <w:r w:rsidR="00FE0278">
        <w:rPr>
          <w:noProof/>
        </w:rPr>
        <w:t xml:space="preserve">  </w:t>
      </w:r>
      <w:r>
        <w:rPr>
          <w:noProof/>
        </w:rPr>
        <w:drawing>
          <wp:inline distT="0" distB="0" distL="0" distR="0" wp14:anchorId="3F5122A7" wp14:editId="26AB2AC6">
            <wp:extent cx="1828800" cy="3200400"/>
            <wp:effectExtent l="0" t="0" r="0" b="0"/>
            <wp:docPr id="12" name="Picture 11" descr="Screenshot_2016-10-25-11-10-06.png"/>
            <wp:cNvGraphicFramePr/>
            <a:graphic xmlns:a="http://schemas.openxmlformats.org/drawingml/2006/main">
              <a:graphicData uri="http://schemas.openxmlformats.org/drawingml/2006/picture">
                <pic:pic xmlns:pic="http://schemas.openxmlformats.org/drawingml/2006/picture">
                  <pic:nvPicPr>
                    <pic:cNvPr id="12" name="Picture 11" descr="Screenshot_2016-10-25-11-10-06.png"/>
                    <pic:cNvPicPr/>
                  </pic:nvPicPr>
                  <pic:blipFill>
                    <a:blip r:embed="rId23" cstate="print"/>
                    <a:stretch>
                      <a:fillRect/>
                    </a:stretch>
                  </pic:blipFill>
                  <pic:spPr>
                    <a:xfrm>
                      <a:off x="0" y="0"/>
                      <a:ext cx="1828800" cy="3200400"/>
                    </a:xfrm>
                    <a:prstGeom prst="rect">
                      <a:avLst/>
                    </a:prstGeom>
                  </pic:spPr>
                </pic:pic>
              </a:graphicData>
            </a:graphic>
          </wp:inline>
        </w:drawing>
      </w:r>
      <w:bookmarkStart w:id="12" w:name="_GoBack"/>
      <w:bookmarkEnd w:id="12"/>
    </w:p>
    <w:p w:rsidR="00F071DD" w:rsidRDefault="000F599F" w:rsidP="000F599F">
      <w:pPr>
        <w:pStyle w:val="Caption"/>
        <w:ind w:left="810"/>
        <w:jc w:val="center"/>
      </w:pPr>
      <w:r>
        <w:t xml:space="preserve">Gambar </w:t>
      </w:r>
      <w:r>
        <w:fldChar w:fldCharType="begin"/>
      </w:r>
      <w:r>
        <w:instrText xml:space="preserve"> SEQ Gambar \* ARABIC </w:instrText>
      </w:r>
      <w:r>
        <w:fldChar w:fldCharType="separate"/>
      </w:r>
      <w:r w:rsidR="00223CC9">
        <w:rPr>
          <w:noProof/>
        </w:rPr>
        <w:t>4</w:t>
      </w:r>
      <w:r>
        <w:fldChar w:fldCharType="end"/>
      </w:r>
      <w:r>
        <w:t xml:space="preserve"> Form Update Activity</w:t>
      </w:r>
    </w:p>
    <w:p w:rsidR="001F193C" w:rsidRDefault="001F193C" w:rsidP="00B05D97">
      <w:pPr>
        <w:pStyle w:val="Heading3"/>
        <w:numPr>
          <w:ilvl w:val="0"/>
          <w:numId w:val="32"/>
        </w:numPr>
      </w:pPr>
      <w:bookmarkStart w:id="13" w:name="_Toc465243373"/>
      <w:r>
        <w:t>Check Out</w:t>
      </w:r>
      <w:bookmarkEnd w:id="13"/>
    </w:p>
    <w:p w:rsidR="000F599F" w:rsidRDefault="000F599F" w:rsidP="0084386B">
      <w:pPr>
        <w:pStyle w:val="ListParagraph"/>
      </w:pPr>
      <w:r>
        <w:t xml:space="preserve">Setelah mengakhiri seluruh kegiatan di suatu lokasi, </w:t>
      </w:r>
      <w:r w:rsidR="00EB7840">
        <w:t>teknisi</w:t>
      </w:r>
      <w:r>
        <w:t xml:space="preserve"> harus melakukan </w:t>
      </w:r>
      <w:r w:rsidR="00EB7840" w:rsidRPr="00EB7840">
        <w:rPr>
          <w:i/>
        </w:rPr>
        <w:t>check out</w:t>
      </w:r>
      <w:r>
        <w:t xml:space="preserve"> sebagai tanda selesainya kegiatan di lokasi tersebut. Dalam satu hari, seorang user bisa saja berada di lebih dari 1 lokasi kerja. Fungsi </w:t>
      </w:r>
      <w:r w:rsidRPr="00EB7840">
        <w:rPr>
          <w:i/>
        </w:rPr>
        <w:t>check</w:t>
      </w:r>
      <w:r w:rsidR="00EB7840">
        <w:rPr>
          <w:i/>
        </w:rPr>
        <w:t xml:space="preserve"> </w:t>
      </w:r>
      <w:r w:rsidRPr="00EB7840">
        <w:rPr>
          <w:i/>
        </w:rPr>
        <w:t>out</w:t>
      </w:r>
      <w:r>
        <w:t xml:space="preserve"> dapat dilakukan dengan cara klik tombol ‘Action’ kemudian pilih ‘Check Out’</w:t>
      </w:r>
    </w:p>
    <w:p w:rsidR="00F071DD" w:rsidRDefault="000F599F" w:rsidP="00F071DD">
      <w:pPr>
        <w:pStyle w:val="NoSpacing"/>
        <w:keepNext/>
        <w:ind w:left="720" w:right="-720"/>
        <w:jc w:val="center"/>
      </w:pPr>
      <w:r>
        <w:rPr>
          <w:noProof/>
        </w:rPr>
        <w:drawing>
          <wp:inline distT="0" distB="0" distL="0" distR="0" wp14:anchorId="0F94BA0F" wp14:editId="57B299E7">
            <wp:extent cx="1828800" cy="3200400"/>
            <wp:effectExtent l="0" t="0" r="0" b="0"/>
            <wp:docPr id="3" name="Picture 9" descr="Screenshot_2016-10-25-11-08-34.png"/>
            <wp:cNvGraphicFramePr/>
            <a:graphic xmlns:a="http://schemas.openxmlformats.org/drawingml/2006/main">
              <a:graphicData uri="http://schemas.openxmlformats.org/drawingml/2006/picture">
                <pic:pic xmlns:pic="http://schemas.openxmlformats.org/drawingml/2006/picture">
                  <pic:nvPicPr>
                    <pic:cNvPr id="10" name="Picture 9" descr="Screenshot_2016-10-25-11-08-34.png"/>
                    <pic:cNvPicPr/>
                  </pic:nvPicPr>
                  <pic:blipFill>
                    <a:blip r:embed="rId21" cstate="print"/>
                    <a:stretch>
                      <a:fillRect/>
                    </a:stretch>
                  </pic:blipFill>
                  <pic:spPr>
                    <a:xfrm>
                      <a:off x="0" y="0"/>
                      <a:ext cx="1828800" cy="3200400"/>
                    </a:xfrm>
                    <a:prstGeom prst="rect">
                      <a:avLst/>
                    </a:prstGeom>
                  </pic:spPr>
                </pic:pic>
              </a:graphicData>
            </a:graphic>
          </wp:inline>
        </w:drawing>
      </w:r>
    </w:p>
    <w:p w:rsidR="00CD33C6" w:rsidRDefault="00F071DD" w:rsidP="00223CC9">
      <w:pPr>
        <w:pStyle w:val="Caption"/>
        <w:ind w:left="720" w:firstLine="720"/>
        <w:jc w:val="center"/>
      </w:pPr>
      <w:r>
        <w:t xml:space="preserve">Gambar </w:t>
      </w:r>
      <w:r>
        <w:fldChar w:fldCharType="begin"/>
      </w:r>
      <w:r>
        <w:instrText xml:space="preserve"> SEQ Gambar \* ARABIC </w:instrText>
      </w:r>
      <w:r>
        <w:fldChar w:fldCharType="separate"/>
      </w:r>
      <w:r w:rsidR="00223CC9">
        <w:rPr>
          <w:noProof/>
        </w:rPr>
        <w:t>5</w:t>
      </w:r>
      <w:r>
        <w:fldChar w:fldCharType="end"/>
      </w:r>
      <w:r>
        <w:t xml:space="preserve"> Menu Check Out</w:t>
      </w:r>
    </w:p>
    <w:p w:rsidR="00CD33C6" w:rsidRDefault="00CD33C6">
      <w:pPr>
        <w:rPr>
          <w:i/>
          <w:iCs/>
          <w:color w:val="44546A" w:themeColor="text2"/>
          <w:szCs w:val="18"/>
        </w:rPr>
      </w:pPr>
      <w:r>
        <w:br w:type="page"/>
      </w:r>
    </w:p>
    <w:p w:rsidR="001F193C" w:rsidRDefault="001F193C" w:rsidP="00E63322">
      <w:pPr>
        <w:pStyle w:val="Heading3"/>
        <w:numPr>
          <w:ilvl w:val="0"/>
          <w:numId w:val="32"/>
        </w:numPr>
      </w:pPr>
      <w:bookmarkStart w:id="14" w:name="_Toc465243374"/>
      <w:r>
        <w:lastRenderedPageBreak/>
        <w:t>History</w:t>
      </w:r>
      <w:bookmarkEnd w:id="14"/>
    </w:p>
    <w:p w:rsidR="002D3BFB" w:rsidRDefault="002D3BFB" w:rsidP="0084386B">
      <w:pPr>
        <w:pStyle w:val="NoSpacing"/>
        <w:ind w:left="720"/>
        <w:jc w:val="both"/>
      </w:pPr>
      <w:r>
        <w:t xml:space="preserve">Menu </w:t>
      </w:r>
      <w:r w:rsidR="00EB7840">
        <w:t>‘</w:t>
      </w:r>
      <w:r>
        <w:t>History</w:t>
      </w:r>
      <w:r w:rsidR="00EB7840">
        <w:t>’</w:t>
      </w:r>
      <w:r>
        <w:t xml:space="preserve"> digunakan untuk menampilkan history pekerjaan yang dilakukan selama seminggu ke belakang.</w:t>
      </w:r>
    </w:p>
    <w:p w:rsidR="000F599F" w:rsidRDefault="000F599F" w:rsidP="000F599F">
      <w:pPr>
        <w:pStyle w:val="NoSpacing"/>
        <w:keepNext/>
        <w:ind w:left="720" w:right="-720"/>
        <w:jc w:val="center"/>
      </w:pPr>
      <w:r>
        <w:rPr>
          <w:noProof/>
        </w:rPr>
        <w:drawing>
          <wp:inline distT="0" distB="0" distL="0" distR="0" wp14:anchorId="79C7258E" wp14:editId="67F8B557">
            <wp:extent cx="1956816" cy="3200400"/>
            <wp:effectExtent l="0" t="0" r="5715" b="0"/>
            <wp:docPr id="14" name="Picture 13" descr="Screenshot_2016-10-26-11-12-07.png"/>
            <wp:cNvGraphicFramePr/>
            <a:graphic xmlns:a="http://schemas.openxmlformats.org/drawingml/2006/main">
              <a:graphicData uri="http://schemas.openxmlformats.org/drawingml/2006/picture">
                <pic:pic xmlns:pic="http://schemas.openxmlformats.org/drawingml/2006/picture">
                  <pic:nvPicPr>
                    <pic:cNvPr id="14" name="Picture 13" descr="Screenshot_2016-10-26-11-12-07.png"/>
                    <pic:cNvPicPr/>
                  </pic:nvPicPr>
                  <pic:blipFill>
                    <a:blip r:embed="rId24" cstate="print"/>
                    <a:stretch>
                      <a:fillRect/>
                    </a:stretch>
                  </pic:blipFill>
                  <pic:spPr>
                    <a:xfrm>
                      <a:off x="0" y="0"/>
                      <a:ext cx="1956816" cy="3200400"/>
                    </a:xfrm>
                    <a:prstGeom prst="rect">
                      <a:avLst/>
                    </a:prstGeom>
                  </pic:spPr>
                </pic:pic>
              </a:graphicData>
            </a:graphic>
          </wp:inline>
        </w:drawing>
      </w:r>
    </w:p>
    <w:p w:rsidR="000F599F" w:rsidRDefault="000F599F" w:rsidP="000F599F">
      <w:pPr>
        <w:pStyle w:val="Caption"/>
        <w:ind w:left="720" w:right="-720"/>
        <w:jc w:val="center"/>
      </w:pPr>
      <w:r>
        <w:t xml:space="preserve">Gambar </w:t>
      </w:r>
      <w:r>
        <w:fldChar w:fldCharType="begin"/>
      </w:r>
      <w:r>
        <w:instrText xml:space="preserve"> SEQ Gambar \* ARABIC </w:instrText>
      </w:r>
      <w:r>
        <w:fldChar w:fldCharType="separate"/>
      </w:r>
      <w:r w:rsidR="00223CC9">
        <w:rPr>
          <w:noProof/>
        </w:rPr>
        <w:t>6</w:t>
      </w:r>
      <w:r>
        <w:fldChar w:fldCharType="end"/>
      </w:r>
      <w:r>
        <w:t xml:space="preserve"> Menu History</w:t>
      </w:r>
    </w:p>
    <w:p w:rsidR="001F193C" w:rsidRDefault="001F193C" w:rsidP="00E63322">
      <w:pPr>
        <w:pStyle w:val="Heading3"/>
        <w:numPr>
          <w:ilvl w:val="0"/>
          <w:numId w:val="32"/>
        </w:numPr>
      </w:pPr>
      <w:bookmarkStart w:id="15" w:name="_Toc465243375"/>
      <w:r>
        <w:t>About</w:t>
      </w:r>
      <w:bookmarkEnd w:id="15"/>
    </w:p>
    <w:p w:rsidR="000F599F" w:rsidRDefault="000F599F" w:rsidP="000F599F">
      <w:pPr>
        <w:pStyle w:val="NoSpacing"/>
        <w:ind w:left="720" w:right="-720"/>
        <w:jc w:val="both"/>
      </w:pPr>
      <w:r>
        <w:t xml:space="preserve">Menu About digunakan untuk </w:t>
      </w:r>
      <w:r w:rsidR="00EB7840">
        <w:t>menampilkan versi dari aplikasi.</w:t>
      </w:r>
    </w:p>
    <w:p w:rsidR="00EB7840" w:rsidRDefault="00EB7840" w:rsidP="00223CC9">
      <w:pPr>
        <w:pStyle w:val="NoSpacing"/>
        <w:keepNext/>
        <w:ind w:left="720" w:right="-720"/>
        <w:jc w:val="center"/>
      </w:pPr>
      <w:r>
        <w:rPr>
          <w:noProof/>
        </w:rPr>
        <w:drawing>
          <wp:inline distT="0" distB="0" distL="0" distR="0" wp14:anchorId="4B51B514" wp14:editId="189C9E61">
            <wp:extent cx="1829369" cy="3200400"/>
            <wp:effectExtent l="0" t="0" r="0" b="0"/>
            <wp:docPr id="15" name="Picture 14" descr="Screenshot_2016-10-25-11-13-28.png"/>
            <wp:cNvGraphicFramePr/>
            <a:graphic xmlns:a="http://schemas.openxmlformats.org/drawingml/2006/main">
              <a:graphicData uri="http://schemas.openxmlformats.org/drawingml/2006/picture">
                <pic:pic xmlns:pic="http://schemas.openxmlformats.org/drawingml/2006/picture">
                  <pic:nvPicPr>
                    <pic:cNvPr id="15" name="Picture 14" descr="Screenshot_2016-10-25-11-13-28.png"/>
                    <pic:cNvPicPr/>
                  </pic:nvPicPr>
                  <pic:blipFill>
                    <a:blip r:embed="rId25" cstate="print"/>
                    <a:stretch>
                      <a:fillRect/>
                    </a:stretch>
                  </pic:blipFill>
                  <pic:spPr>
                    <a:xfrm>
                      <a:off x="0" y="0"/>
                      <a:ext cx="1829369" cy="3200400"/>
                    </a:xfrm>
                    <a:prstGeom prst="rect">
                      <a:avLst/>
                    </a:prstGeom>
                  </pic:spPr>
                </pic:pic>
              </a:graphicData>
            </a:graphic>
          </wp:inline>
        </w:drawing>
      </w:r>
    </w:p>
    <w:p w:rsidR="00EB7840" w:rsidRDefault="00EB7840" w:rsidP="00223CC9">
      <w:pPr>
        <w:pStyle w:val="Caption"/>
        <w:ind w:left="720" w:firstLine="720"/>
        <w:jc w:val="center"/>
      </w:pPr>
      <w:r>
        <w:t xml:space="preserve">Gambar </w:t>
      </w:r>
      <w:r>
        <w:fldChar w:fldCharType="begin"/>
      </w:r>
      <w:r>
        <w:instrText xml:space="preserve"> SEQ Gambar \* ARABIC </w:instrText>
      </w:r>
      <w:r>
        <w:fldChar w:fldCharType="separate"/>
      </w:r>
      <w:r w:rsidR="00223CC9">
        <w:rPr>
          <w:noProof/>
        </w:rPr>
        <w:t>7</w:t>
      </w:r>
      <w:r>
        <w:fldChar w:fldCharType="end"/>
      </w:r>
      <w:r>
        <w:t xml:space="preserve"> Menu About</w:t>
      </w:r>
    </w:p>
    <w:p w:rsidR="001F193C" w:rsidRDefault="001F193C" w:rsidP="00E63322">
      <w:pPr>
        <w:pStyle w:val="Heading3"/>
        <w:numPr>
          <w:ilvl w:val="0"/>
          <w:numId w:val="32"/>
        </w:numPr>
      </w:pPr>
      <w:bookmarkStart w:id="16" w:name="_Toc465243376"/>
      <w:r>
        <w:t>Log Out</w:t>
      </w:r>
      <w:bookmarkEnd w:id="16"/>
    </w:p>
    <w:p w:rsidR="00EB7840" w:rsidRPr="005C1C6F" w:rsidRDefault="00EB7840" w:rsidP="00EB7840">
      <w:pPr>
        <w:pStyle w:val="NoSpacing"/>
        <w:ind w:left="720" w:right="-720"/>
        <w:jc w:val="both"/>
      </w:pPr>
      <w:r>
        <w:t xml:space="preserve">Menu ‘Log Out’ digunakan teknisi untuk keluar dari aplikasi. </w:t>
      </w:r>
    </w:p>
    <w:p w:rsidR="005C1C6F" w:rsidRDefault="00F071DD" w:rsidP="00B807B7">
      <w:pPr>
        <w:pStyle w:val="Heading2"/>
        <w:numPr>
          <w:ilvl w:val="0"/>
          <w:numId w:val="31"/>
        </w:numPr>
      </w:pPr>
      <w:bookmarkStart w:id="17" w:name="_Toc465243377"/>
      <w:r>
        <w:t>Web Application</w:t>
      </w:r>
      <w:bookmarkEnd w:id="17"/>
    </w:p>
    <w:p w:rsidR="00F071DD" w:rsidRDefault="00F071DD" w:rsidP="00E63322">
      <w:pPr>
        <w:pStyle w:val="Heading3"/>
        <w:numPr>
          <w:ilvl w:val="0"/>
          <w:numId w:val="33"/>
        </w:numPr>
      </w:pPr>
      <w:bookmarkStart w:id="18" w:name="_Toc465243378"/>
      <w:r>
        <w:t>Time Sheet List</w:t>
      </w:r>
      <w:bookmarkEnd w:id="18"/>
    </w:p>
    <w:p w:rsidR="00F071DD" w:rsidRPr="000D6EE4" w:rsidRDefault="00F071DD" w:rsidP="00CD5B7F">
      <w:pPr>
        <w:pStyle w:val="ListParagraph"/>
        <w:jc w:val="both"/>
      </w:pPr>
      <w:r>
        <w:t xml:space="preserve">Menu ‘Time Sheet List’ digunakan untuk menampilkan semua </w:t>
      </w:r>
      <w:r w:rsidRPr="000D6EE4">
        <w:rPr>
          <w:i/>
        </w:rPr>
        <w:t>assignment</w:t>
      </w:r>
      <w:r>
        <w:t xml:space="preserve"> </w:t>
      </w:r>
      <w:r w:rsidR="000D6EE4">
        <w:t xml:space="preserve">ke teknisi untuk </w:t>
      </w:r>
      <w:r w:rsidR="000D6EE4" w:rsidRPr="000D6EE4">
        <w:rPr>
          <w:i/>
        </w:rPr>
        <w:t>stand by</w:t>
      </w:r>
      <w:r w:rsidR="000D6EE4">
        <w:t xml:space="preserve"> di kantor customer. List bisa difilter berdasarkan project dan tanggal yang diinginkan. Untuk menambahkan </w:t>
      </w:r>
      <w:r w:rsidR="000D6EE4" w:rsidRPr="000D6EE4">
        <w:rPr>
          <w:i/>
        </w:rPr>
        <w:t>assignment</w:t>
      </w:r>
      <w:r w:rsidR="000D6EE4">
        <w:t xml:space="preserve"> </w:t>
      </w:r>
      <w:r w:rsidR="000D6EE4">
        <w:lastRenderedPageBreak/>
        <w:t xml:space="preserve">baru. Bisa dilaukan klik tombol ‘Add’. Untuk melihat detail dari salah satu </w:t>
      </w:r>
      <w:r w:rsidR="000D6EE4" w:rsidRPr="000D6EE4">
        <w:rPr>
          <w:i/>
        </w:rPr>
        <w:t>assignment</w:t>
      </w:r>
      <w:r w:rsidR="000D6EE4">
        <w:rPr>
          <w:i/>
        </w:rPr>
        <w:t xml:space="preserve">, </w:t>
      </w:r>
      <w:r w:rsidR="000D6EE4">
        <w:t xml:space="preserve">bisa dilakukan dengan klik tombol ‘Detail’ pada kolom ‘Action’ baris yang diinginkan. </w:t>
      </w:r>
    </w:p>
    <w:p w:rsidR="000D6EE4" w:rsidRDefault="00F071DD" w:rsidP="000D6EE4">
      <w:pPr>
        <w:pStyle w:val="ListParagraph"/>
        <w:keepNext/>
      </w:pPr>
      <w:r>
        <w:rPr>
          <w:noProof/>
        </w:rPr>
        <w:drawing>
          <wp:inline distT="0" distB="0" distL="0" distR="0" wp14:anchorId="4B74A81C" wp14:editId="55620ED7">
            <wp:extent cx="5932805" cy="1552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1552575"/>
                    </a:xfrm>
                    <a:prstGeom prst="rect">
                      <a:avLst/>
                    </a:prstGeom>
                    <a:noFill/>
                    <a:ln>
                      <a:noFill/>
                    </a:ln>
                  </pic:spPr>
                </pic:pic>
              </a:graphicData>
            </a:graphic>
          </wp:inline>
        </w:drawing>
      </w:r>
    </w:p>
    <w:p w:rsidR="00F071DD" w:rsidRDefault="000D6EE4" w:rsidP="000D6EE4">
      <w:pPr>
        <w:pStyle w:val="Caption"/>
        <w:ind w:left="720"/>
        <w:jc w:val="center"/>
      </w:pPr>
      <w:r>
        <w:t xml:space="preserve">Gambar </w:t>
      </w:r>
      <w:r>
        <w:fldChar w:fldCharType="begin"/>
      </w:r>
      <w:r>
        <w:instrText xml:space="preserve"> SEQ Gambar \* ARABIC </w:instrText>
      </w:r>
      <w:r>
        <w:fldChar w:fldCharType="separate"/>
      </w:r>
      <w:r w:rsidR="00223CC9">
        <w:rPr>
          <w:noProof/>
        </w:rPr>
        <w:t>8</w:t>
      </w:r>
      <w:r>
        <w:fldChar w:fldCharType="end"/>
      </w:r>
      <w:r>
        <w:t xml:space="preserve"> Menu Time Sheet List</w:t>
      </w:r>
    </w:p>
    <w:p w:rsidR="00F071DD" w:rsidRDefault="00507078" w:rsidP="00E63322">
      <w:pPr>
        <w:pStyle w:val="Heading3"/>
        <w:numPr>
          <w:ilvl w:val="0"/>
          <w:numId w:val="33"/>
        </w:numPr>
      </w:pPr>
      <w:bookmarkStart w:id="19" w:name="_Toc465243379"/>
      <w:r>
        <w:t>Add</w:t>
      </w:r>
      <w:r w:rsidR="00F071DD">
        <w:t xml:space="preserve"> Time Sheet</w:t>
      </w:r>
      <w:bookmarkEnd w:id="19"/>
    </w:p>
    <w:p w:rsidR="00507078" w:rsidRPr="00507078" w:rsidRDefault="00507078" w:rsidP="00CD5B7F">
      <w:pPr>
        <w:pStyle w:val="ListParagraph"/>
        <w:jc w:val="both"/>
      </w:pPr>
      <w:r>
        <w:t xml:space="preserve">Menu ‘Add Time Sheet’ digunakan untuk menambahkan </w:t>
      </w:r>
      <w:r w:rsidRPr="00507078">
        <w:rPr>
          <w:i/>
        </w:rPr>
        <w:t>assignment</w:t>
      </w:r>
      <w:r>
        <w:t xml:space="preserve"> ke teknisi. </w:t>
      </w:r>
      <w:r w:rsidRPr="00507078">
        <w:rPr>
          <w:i/>
        </w:rPr>
        <w:t>Project Manager</w:t>
      </w:r>
      <w:r>
        <w:rPr>
          <w:i/>
        </w:rPr>
        <w:t xml:space="preserve"> </w:t>
      </w:r>
      <w:r>
        <w:t xml:space="preserve">melakukan assignment dengan memilih user/teknisi, customer, dan kode project, mengisi tanggal mulai dan berakhirnya masa </w:t>
      </w:r>
      <w:proofErr w:type="gramStart"/>
      <w:r>
        <w:t>assignment,dan</w:t>
      </w:r>
      <w:proofErr w:type="gramEnd"/>
      <w:r>
        <w:t xml:space="preserve"> mengisi deskripsi pekerjaan. </w:t>
      </w:r>
    </w:p>
    <w:p w:rsidR="00507078" w:rsidRDefault="00D87210" w:rsidP="00507078">
      <w:pPr>
        <w:pStyle w:val="ListParagraph"/>
        <w:keepNext/>
        <w:jc w:val="center"/>
      </w:pPr>
      <w:r>
        <w:rPr>
          <w:noProof/>
        </w:rPr>
        <w:drawing>
          <wp:inline distT="0" distB="0" distL="0" distR="0" wp14:anchorId="2DE031B0" wp14:editId="0CDEEFC7">
            <wp:extent cx="3434316" cy="2302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2292" cy="2307622"/>
                    </a:xfrm>
                    <a:prstGeom prst="rect">
                      <a:avLst/>
                    </a:prstGeom>
                    <a:noFill/>
                    <a:ln>
                      <a:noFill/>
                    </a:ln>
                  </pic:spPr>
                </pic:pic>
              </a:graphicData>
            </a:graphic>
          </wp:inline>
        </w:drawing>
      </w:r>
    </w:p>
    <w:p w:rsidR="00D87210" w:rsidRDefault="00507078" w:rsidP="00223CC9">
      <w:pPr>
        <w:pStyle w:val="Caption"/>
        <w:ind w:left="720"/>
        <w:jc w:val="center"/>
      </w:pPr>
      <w:r>
        <w:t xml:space="preserve">Gambar </w:t>
      </w:r>
      <w:r>
        <w:fldChar w:fldCharType="begin"/>
      </w:r>
      <w:r>
        <w:instrText xml:space="preserve"> SEQ Gambar \* ARABIC </w:instrText>
      </w:r>
      <w:r>
        <w:fldChar w:fldCharType="separate"/>
      </w:r>
      <w:r w:rsidR="00223CC9">
        <w:rPr>
          <w:noProof/>
        </w:rPr>
        <w:t>9</w:t>
      </w:r>
      <w:r>
        <w:fldChar w:fldCharType="end"/>
      </w:r>
      <w:r>
        <w:t xml:space="preserve"> Menu Add Time Sheet</w:t>
      </w:r>
    </w:p>
    <w:p w:rsidR="00F071DD" w:rsidRDefault="00F071DD" w:rsidP="00E63322">
      <w:pPr>
        <w:pStyle w:val="Heading3"/>
        <w:numPr>
          <w:ilvl w:val="0"/>
          <w:numId w:val="33"/>
        </w:numPr>
      </w:pPr>
      <w:bookmarkStart w:id="20" w:name="_Toc465243380"/>
      <w:r>
        <w:t>Time Sheet Detail</w:t>
      </w:r>
      <w:bookmarkEnd w:id="20"/>
    </w:p>
    <w:p w:rsidR="00CD5B7F" w:rsidRDefault="00CD5B7F" w:rsidP="00CD5B7F">
      <w:pPr>
        <w:pStyle w:val="ListParagraph"/>
        <w:jc w:val="both"/>
      </w:pPr>
      <w:r>
        <w:t>Menu ini menampilkan list semua activity yang dilakukan teknisi berdasarkan assignment yang dipilih di menu Time Sheet List. List dapat difilter berdasarkan tanggal. Secara default filter tanggal akan otomatis terisi dengan tanggal sesuai periode pekerjaan, tetapi filter dapat dirubah untuk memudahkan pencarian data di tanggal tertentu.</w:t>
      </w:r>
    </w:p>
    <w:p w:rsidR="00507078" w:rsidRDefault="00507078" w:rsidP="00507078">
      <w:pPr>
        <w:pStyle w:val="ListParagraph"/>
        <w:keepNext/>
      </w:pPr>
      <w:r>
        <w:rPr>
          <w:noProof/>
        </w:rPr>
        <w:drawing>
          <wp:inline distT="0" distB="0" distL="0" distR="0" wp14:anchorId="5FA159AB" wp14:editId="4BF9CDB0">
            <wp:extent cx="5943600" cy="2317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rsidR="00463E7D" w:rsidRDefault="00507078" w:rsidP="00223CC9">
      <w:pPr>
        <w:pStyle w:val="Caption"/>
        <w:ind w:left="810"/>
        <w:jc w:val="center"/>
      </w:pPr>
      <w:r>
        <w:t xml:space="preserve">Gambar </w:t>
      </w:r>
      <w:r>
        <w:fldChar w:fldCharType="begin"/>
      </w:r>
      <w:r>
        <w:instrText xml:space="preserve"> SEQ Gambar \* ARABIC </w:instrText>
      </w:r>
      <w:r>
        <w:fldChar w:fldCharType="separate"/>
      </w:r>
      <w:r w:rsidR="00223CC9">
        <w:rPr>
          <w:noProof/>
        </w:rPr>
        <w:t>10</w:t>
      </w:r>
      <w:r>
        <w:fldChar w:fldCharType="end"/>
      </w:r>
      <w:r>
        <w:t xml:space="preserve"> Menu Detail Time Sheet</w:t>
      </w:r>
    </w:p>
    <w:p w:rsidR="00F071DD" w:rsidRDefault="00F071DD" w:rsidP="00F66B73">
      <w:pPr>
        <w:pStyle w:val="Heading3"/>
        <w:numPr>
          <w:ilvl w:val="0"/>
          <w:numId w:val="33"/>
        </w:numPr>
      </w:pPr>
      <w:bookmarkStart w:id="21" w:name="_Toc465243381"/>
      <w:r>
        <w:lastRenderedPageBreak/>
        <w:t>Dashboard Daily</w:t>
      </w:r>
      <w:bookmarkEnd w:id="21"/>
    </w:p>
    <w:p w:rsidR="008F5AA6" w:rsidRDefault="008652CB" w:rsidP="008F5AA6">
      <w:pPr>
        <w:pStyle w:val="ListParagraph"/>
      </w:pPr>
      <w:r>
        <w:t xml:space="preserve">Menu ini digunakan untuk melihat summary kegiatan yang dilakukan teknisi berdasarkan tanggal tertentu. List juga dapat difilter berdasarkan customer dan project. </w:t>
      </w:r>
    </w:p>
    <w:p w:rsidR="00223CC9" w:rsidRDefault="008F5AA6" w:rsidP="00223CC9">
      <w:pPr>
        <w:pStyle w:val="ListParagraph"/>
        <w:keepNext/>
      </w:pPr>
      <w:r>
        <w:rPr>
          <w:noProof/>
        </w:rPr>
        <w:drawing>
          <wp:inline distT="0" distB="0" distL="0" distR="0" wp14:anchorId="1725DC3E" wp14:editId="227EF71D">
            <wp:extent cx="6311997" cy="30521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7099" cy="3054640"/>
                    </a:xfrm>
                    <a:prstGeom prst="rect">
                      <a:avLst/>
                    </a:prstGeom>
                    <a:noFill/>
                    <a:ln>
                      <a:noFill/>
                    </a:ln>
                  </pic:spPr>
                </pic:pic>
              </a:graphicData>
            </a:graphic>
          </wp:inline>
        </w:drawing>
      </w:r>
    </w:p>
    <w:p w:rsidR="00463E7D" w:rsidRPr="00F071DD" w:rsidRDefault="00223CC9" w:rsidP="00223CC9">
      <w:pPr>
        <w:pStyle w:val="Caption"/>
        <w:ind w:left="810"/>
        <w:jc w:val="center"/>
      </w:pPr>
      <w:r>
        <w:t xml:space="preserve">Gambar </w:t>
      </w:r>
      <w:r>
        <w:fldChar w:fldCharType="begin"/>
      </w:r>
      <w:r>
        <w:instrText xml:space="preserve"> SEQ Gambar \* ARABIC </w:instrText>
      </w:r>
      <w:r>
        <w:fldChar w:fldCharType="separate"/>
      </w:r>
      <w:r>
        <w:rPr>
          <w:noProof/>
        </w:rPr>
        <w:t>11</w:t>
      </w:r>
      <w:r>
        <w:fldChar w:fldCharType="end"/>
      </w:r>
      <w:r>
        <w:t xml:space="preserve"> Menu Dashboard Daily</w:t>
      </w:r>
    </w:p>
    <w:sectPr w:rsidR="00463E7D" w:rsidRPr="00F071DD" w:rsidSect="001D36C7">
      <w:footerReference w:type="default" r:id="rId30"/>
      <w:pgSz w:w="12240" w:h="15840"/>
      <w:pgMar w:top="720" w:right="720" w:bottom="720" w:left="720" w:header="144"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DEE" w:rsidRDefault="004C5DEE" w:rsidP="00F66B73">
      <w:r>
        <w:separator/>
      </w:r>
    </w:p>
  </w:endnote>
  <w:endnote w:type="continuationSeparator" w:id="0">
    <w:p w:rsidR="004C5DEE" w:rsidRDefault="004C5DEE" w:rsidP="00F66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9536933"/>
      <w:docPartObj>
        <w:docPartGallery w:val="Page Numbers (Bottom of Page)"/>
        <w:docPartUnique/>
      </w:docPartObj>
    </w:sdtPr>
    <w:sdtEndPr>
      <w:rPr>
        <w:noProof/>
      </w:rPr>
    </w:sdtEndPr>
    <w:sdtContent>
      <w:p w:rsidR="00F66B73" w:rsidRDefault="00F66B73">
        <w:pPr>
          <w:pStyle w:val="Footer"/>
          <w:jc w:val="right"/>
        </w:pPr>
        <w:r>
          <w:fldChar w:fldCharType="begin"/>
        </w:r>
        <w:r>
          <w:instrText xml:space="preserve"> PAGE   \* MERGEFORMAT </w:instrText>
        </w:r>
        <w:r>
          <w:fldChar w:fldCharType="separate"/>
        </w:r>
        <w:r w:rsidR="00FE0278">
          <w:rPr>
            <w:noProof/>
          </w:rPr>
          <w:t>8</w:t>
        </w:r>
        <w:r>
          <w:rPr>
            <w:noProof/>
          </w:rPr>
          <w:fldChar w:fldCharType="end"/>
        </w:r>
      </w:p>
    </w:sdtContent>
  </w:sdt>
  <w:p w:rsidR="00F66B73" w:rsidRDefault="00F66B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DEE" w:rsidRDefault="004C5DEE" w:rsidP="00F66B73">
      <w:r>
        <w:separator/>
      </w:r>
    </w:p>
  </w:footnote>
  <w:footnote w:type="continuationSeparator" w:id="0">
    <w:p w:rsidR="004C5DEE" w:rsidRDefault="004C5DEE" w:rsidP="00F66B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11FAC"/>
    <w:multiLevelType w:val="hybridMultilevel"/>
    <w:tmpl w:val="A79A6040"/>
    <w:lvl w:ilvl="0" w:tplc="7C2E7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ED595B"/>
    <w:multiLevelType w:val="hybridMultilevel"/>
    <w:tmpl w:val="69AECBEA"/>
    <w:lvl w:ilvl="0" w:tplc="B45824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4A4609A"/>
    <w:multiLevelType w:val="hybridMultilevel"/>
    <w:tmpl w:val="A49CA6B6"/>
    <w:lvl w:ilvl="0" w:tplc="B45824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9A13B78"/>
    <w:multiLevelType w:val="hybridMultilevel"/>
    <w:tmpl w:val="B2F4C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9D544B"/>
    <w:multiLevelType w:val="hybridMultilevel"/>
    <w:tmpl w:val="A9CC847C"/>
    <w:lvl w:ilvl="0" w:tplc="CFBC0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57667FA"/>
    <w:multiLevelType w:val="hybridMultilevel"/>
    <w:tmpl w:val="4588017A"/>
    <w:lvl w:ilvl="0" w:tplc="B45824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921470"/>
    <w:multiLevelType w:val="hybridMultilevel"/>
    <w:tmpl w:val="12BCFD76"/>
    <w:lvl w:ilvl="0" w:tplc="945E5E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696817CD"/>
    <w:multiLevelType w:val="hybridMultilevel"/>
    <w:tmpl w:val="E1DC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6B0C5C"/>
    <w:multiLevelType w:val="hybridMultilevel"/>
    <w:tmpl w:val="928A264C"/>
    <w:lvl w:ilvl="0" w:tplc="7334F2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2557DF"/>
    <w:multiLevelType w:val="hybridMultilevel"/>
    <w:tmpl w:val="A72A8B24"/>
    <w:lvl w:ilvl="0" w:tplc="B45824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6"/>
  </w:num>
  <w:num w:numId="2">
    <w:abstractNumId w:val="14"/>
  </w:num>
  <w:num w:numId="3">
    <w:abstractNumId w:val="11"/>
  </w:num>
  <w:num w:numId="4">
    <w:abstractNumId w:val="29"/>
  </w:num>
  <w:num w:numId="5">
    <w:abstractNumId w:val="15"/>
  </w:num>
  <w:num w:numId="6">
    <w:abstractNumId w:val="21"/>
  </w:num>
  <w:num w:numId="7">
    <w:abstractNumId w:val="2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9"/>
  </w:num>
  <w:num w:numId="20">
    <w:abstractNumId w:val="27"/>
  </w:num>
  <w:num w:numId="21">
    <w:abstractNumId w:val="22"/>
  </w:num>
  <w:num w:numId="22">
    <w:abstractNumId w:val="13"/>
  </w:num>
  <w:num w:numId="23">
    <w:abstractNumId w:val="32"/>
  </w:num>
  <w:num w:numId="24">
    <w:abstractNumId w:val="10"/>
  </w:num>
  <w:num w:numId="25">
    <w:abstractNumId w:val="30"/>
  </w:num>
  <w:num w:numId="26">
    <w:abstractNumId w:val="28"/>
  </w:num>
  <w:num w:numId="27">
    <w:abstractNumId w:val="12"/>
  </w:num>
  <w:num w:numId="28">
    <w:abstractNumId w:val="18"/>
  </w:num>
  <w:num w:numId="29">
    <w:abstractNumId w:val="24"/>
  </w:num>
  <w:num w:numId="30">
    <w:abstractNumId w:val="16"/>
  </w:num>
  <w:num w:numId="31">
    <w:abstractNumId w:val="31"/>
  </w:num>
  <w:num w:numId="32">
    <w:abstractNumId w:val="20"/>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C7D"/>
    <w:rsid w:val="000D6EE4"/>
    <w:rsid w:val="000F1C7D"/>
    <w:rsid w:val="000F599F"/>
    <w:rsid w:val="001D36C7"/>
    <w:rsid w:val="001F193C"/>
    <w:rsid w:val="00223CC9"/>
    <w:rsid w:val="002D3BFB"/>
    <w:rsid w:val="00301769"/>
    <w:rsid w:val="00356ADD"/>
    <w:rsid w:val="00463E7D"/>
    <w:rsid w:val="004C4F51"/>
    <w:rsid w:val="004C5DEE"/>
    <w:rsid w:val="004C7DBF"/>
    <w:rsid w:val="00507078"/>
    <w:rsid w:val="00556FF0"/>
    <w:rsid w:val="005C1C6F"/>
    <w:rsid w:val="00645252"/>
    <w:rsid w:val="00646D6A"/>
    <w:rsid w:val="006917D9"/>
    <w:rsid w:val="006D3D74"/>
    <w:rsid w:val="00743432"/>
    <w:rsid w:val="0084386B"/>
    <w:rsid w:val="008652CB"/>
    <w:rsid w:val="00884BF0"/>
    <w:rsid w:val="008F5AA6"/>
    <w:rsid w:val="009E3707"/>
    <w:rsid w:val="00A2220A"/>
    <w:rsid w:val="00A9204E"/>
    <w:rsid w:val="00B05B96"/>
    <w:rsid w:val="00B05D97"/>
    <w:rsid w:val="00B662E2"/>
    <w:rsid w:val="00B807B7"/>
    <w:rsid w:val="00BA093C"/>
    <w:rsid w:val="00C75541"/>
    <w:rsid w:val="00C85E4B"/>
    <w:rsid w:val="00CD33C6"/>
    <w:rsid w:val="00CD5B7F"/>
    <w:rsid w:val="00D078E0"/>
    <w:rsid w:val="00D87210"/>
    <w:rsid w:val="00E63322"/>
    <w:rsid w:val="00EB7840"/>
    <w:rsid w:val="00F071DD"/>
    <w:rsid w:val="00F66B73"/>
    <w:rsid w:val="00FE0278"/>
    <w:rsid w:val="00FE0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04D44"/>
  <w15:chartTrackingRefBased/>
  <w15:docId w15:val="{D9F1785A-58A4-4E80-8D33-267AB6B5F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NoSpacing">
    <w:name w:val="No Spacing"/>
    <w:link w:val="NoSpacingChar"/>
    <w:uiPriority w:val="1"/>
    <w:qFormat/>
    <w:rsid w:val="000F1C7D"/>
    <w:rPr>
      <w:rFonts w:eastAsiaTheme="minorEastAsia"/>
    </w:rPr>
  </w:style>
  <w:style w:type="character" w:customStyle="1" w:styleId="NoSpacingChar">
    <w:name w:val="No Spacing Char"/>
    <w:basedOn w:val="DefaultParagraphFont"/>
    <w:link w:val="NoSpacing"/>
    <w:uiPriority w:val="1"/>
    <w:rsid w:val="000F1C7D"/>
    <w:rPr>
      <w:rFonts w:eastAsiaTheme="minorEastAsia"/>
    </w:rPr>
  </w:style>
  <w:style w:type="paragraph" w:styleId="ListParagraph">
    <w:name w:val="List Paragraph"/>
    <w:basedOn w:val="Normal"/>
    <w:uiPriority w:val="34"/>
    <w:unhideWhenUsed/>
    <w:qFormat/>
    <w:rsid w:val="00646D6A"/>
    <w:pPr>
      <w:ind w:left="720"/>
      <w:contextualSpacing/>
    </w:pPr>
  </w:style>
  <w:style w:type="paragraph" w:styleId="TOCHeading">
    <w:name w:val="TOC Heading"/>
    <w:basedOn w:val="Heading1"/>
    <w:next w:val="Normal"/>
    <w:uiPriority w:val="39"/>
    <w:unhideWhenUsed/>
    <w:qFormat/>
    <w:rsid w:val="00B807B7"/>
    <w:pPr>
      <w:spacing w:line="259" w:lineRule="auto"/>
      <w:outlineLvl w:val="9"/>
    </w:pPr>
    <w:rPr>
      <w:color w:val="2E74B5" w:themeColor="accent1" w:themeShade="BF"/>
    </w:rPr>
  </w:style>
  <w:style w:type="paragraph" w:styleId="TOC3">
    <w:name w:val="toc 3"/>
    <w:basedOn w:val="Normal"/>
    <w:next w:val="Normal"/>
    <w:autoRedefine/>
    <w:uiPriority w:val="39"/>
    <w:unhideWhenUsed/>
    <w:rsid w:val="00B807B7"/>
    <w:pPr>
      <w:spacing w:after="100"/>
      <w:ind w:left="440"/>
    </w:pPr>
  </w:style>
  <w:style w:type="paragraph" w:styleId="TOC2">
    <w:name w:val="toc 2"/>
    <w:basedOn w:val="Normal"/>
    <w:next w:val="Normal"/>
    <w:autoRedefine/>
    <w:uiPriority w:val="39"/>
    <w:unhideWhenUsed/>
    <w:rsid w:val="00B807B7"/>
    <w:pPr>
      <w:spacing w:after="100"/>
      <w:ind w:left="220"/>
    </w:pPr>
  </w:style>
  <w:style w:type="paragraph" w:styleId="TOC1">
    <w:name w:val="toc 1"/>
    <w:basedOn w:val="Normal"/>
    <w:next w:val="Normal"/>
    <w:autoRedefine/>
    <w:uiPriority w:val="39"/>
    <w:unhideWhenUsed/>
    <w:rsid w:val="006917D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hyu.dzulhikam\AppData\Roaming\Microsoft\Templates\Single%20spaced%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112"/>
    <w:rsid w:val="00365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F63129F77D4B3283E38CE7613CA859">
    <w:name w:val="C3F63129F77D4B3283E38CE7613CA859"/>
    <w:rsid w:val="00365112"/>
  </w:style>
  <w:style w:type="paragraph" w:customStyle="1" w:styleId="7E263977A09B4C1BB37FD318CA0E4C35">
    <w:name w:val="7E263977A09B4C1BB37FD318CA0E4C35"/>
    <w:rsid w:val="00365112"/>
  </w:style>
  <w:style w:type="paragraph" w:customStyle="1" w:styleId="AA8F6EB07F5047E98F8E1EDA459B5528">
    <w:name w:val="AA8F6EB07F5047E98F8E1EDA459B5528"/>
    <w:rsid w:val="00365112"/>
  </w:style>
  <w:style w:type="paragraph" w:customStyle="1" w:styleId="42989D7C08054668BDE9B14AA2D74146">
    <w:name w:val="42989D7C08054668BDE9B14AA2D74146"/>
    <w:rsid w:val="00365112"/>
  </w:style>
  <w:style w:type="paragraph" w:customStyle="1" w:styleId="80D30C1829784DF3B22BA4C4C6D7910D">
    <w:name w:val="80D30C1829784DF3B22BA4C4C6D7910D"/>
    <w:rsid w:val="00365112"/>
  </w:style>
  <w:style w:type="paragraph" w:customStyle="1" w:styleId="83731D4ECB3946D9A5B72AE55E2E7D72">
    <w:name w:val="83731D4ECB3946D9A5B72AE55E2E7D72"/>
    <w:rsid w:val="003651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overPageProperties xmlns="http://schemas.microsoft.com/office/2006/coverPageProps">
  <PublishDate/>
  <Abstract>Aplikasi timesheet merupakan aplikasi yang digunakan oleh engineer yang stand by di kantor customer. Aplikasi ini digunakan untuk mencatat kegiatan yang dilakukan engineer tersebut setiap harinya</Abstract>
  <CompanyAddress/>
  <CompanyPhone/>
  <CompanyFax/>
  <CompanyEmail>wahyu.dzulhikam@visionet.co.id</CompanyEmail>
</CoverPage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9E97C11B-B2A4-4A8D-BBB0-BF250D4E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1438</TotalTime>
  <Pages>9</Pages>
  <Words>1220</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Engineer Timesheet</vt:lpstr>
    </vt:vector>
  </TitlesOfParts>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 Timesheet</dc:title>
  <dc:subject>Specification Document</dc:subject>
  <dc:creator>Wahyu Dzulhikam</dc:creator>
  <cp:keywords/>
  <dc:description/>
  <cp:lastModifiedBy>Wahyu Dzulhikam</cp:lastModifiedBy>
  <cp:revision>20</cp:revision>
  <dcterms:created xsi:type="dcterms:W3CDTF">2016-10-25T03:11:00Z</dcterms:created>
  <dcterms:modified xsi:type="dcterms:W3CDTF">2016-10-26T04:14:00Z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